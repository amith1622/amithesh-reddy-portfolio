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5AA5" w14:textId="0417DAA6" w:rsidR="00C01C72" w:rsidRPr="00B803E2" w:rsidRDefault="00C01C72" w:rsidP="00AC0E65">
      <w:pPr>
        <w:spacing w:after="0"/>
        <w:jc w:val="center"/>
        <w:rPr>
          <w:rFonts w:cstheme="minorHAnsi"/>
        </w:rPr>
      </w:pPr>
      <w:r w:rsidRPr="00B803E2">
        <w:rPr>
          <w:rFonts w:cstheme="minorHAnsi"/>
        </w:rPr>
        <w:t xml:space="preserve">Amithesh </w:t>
      </w:r>
      <w:r w:rsidR="00D5050C">
        <w:rPr>
          <w:rFonts w:cstheme="minorHAnsi"/>
        </w:rPr>
        <w:t>Reddy</w:t>
      </w:r>
    </w:p>
    <w:p w14:paraId="4C319EB4" w14:textId="422A8EB2" w:rsidR="00C01C72" w:rsidRPr="00D5050C" w:rsidRDefault="00D5050C" w:rsidP="00D5050C">
      <w:pPr>
        <w:spacing w:after="0"/>
        <w:jc w:val="center"/>
      </w:pPr>
      <w:hyperlink r:id="rId6" w:history="1">
        <w:r w:rsidRPr="00D7573E">
          <w:rPr>
            <w:rStyle w:val="Hyperlink"/>
          </w:rPr>
          <w:t>amithesh086@gmail.com</w:t>
        </w:r>
      </w:hyperlink>
      <w:r w:rsidR="00AC0E65">
        <w:t xml:space="preserve">| </w:t>
      </w:r>
      <w:r w:rsidR="00C01C72" w:rsidRPr="00B803E2">
        <w:rPr>
          <w:rFonts w:cstheme="minorHAnsi"/>
        </w:rPr>
        <w:t>940-</w:t>
      </w:r>
      <w:r>
        <w:rPr>
          <w:rFonts w:cstheme="minorHAnsi"/>
        </w:rPr>
        <w:t>354-9212</w:t>
      </w:r>
    </w:p>
    <w:p w14:paraId="329EF290" w14:textId="77777777" w:rsidR="007168C5" w:rsidRPr="00B803E2" w:rsidRDefault="007168C5" w:rsidP="00EA72D2">
      <w:pPr>
        <w:spacing w:after="0"/>
        <w:jc w:val="both"/>
        <w:rPr>
          <w:rFonts w:cstheme="minorHAnsi"/>
        </w:rPr>
      </w:pPr>
    </w:p>
    <w:p w14:paraId="17B16694" w14:textId="77777777" w:rsidR="007168C5" w:rsidRPr="00B803E2" w:rsidRDefault="007168C5" w:rsidP="00EA72D2">
      <w:pPr>
        <w:spacing w:after="0" w:line="276" w:lineRule="auto"/>
        <w:jc w:val="both"/>
        <w:rPr>
          <w:rFonts w:eastAsia="Calibri" w:cstheme="minorHAnsi"/>
          <w:b/>
          <w:color w:val="000000"/>
          <w:u w:val="single"/>
        </w:rPr>
      </w:pPr>
      <w:r w:rsidRPr="00B803E2">
        <w:rPr>
          <w:rFonts w:eastAsia="Calibri" w:cstheme="minorHAnsi"/>
          <w:b/>
          <w:color w:val="000000"/>
          <w:u w:val="single"/>
        </w:rPr>
        <w:t>Summary:</w:t>
      </w:r>
    </w:p>
    <w:p w14:paraId="7F6BA587" w14:textId="10A7BF9B" w:rsidR="004C2951" w:rsidRPr="004C2951" w:rsidRDefault="00FB212D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8</w:t>
      </w:r>
      <w:r w:rsidR="004C2951" w:rsidRPr="004C2951">
        <w:rPr>
          <w:rFonts w:cstheme="minorHAnsi"/>
          <w:b/>
          <w:bCs/>
          <w:color w:val="000000" w:themeColor="text1"/>
        </w:rPr>
        <w:t xml:space="preserve"> years of experience</w:t>
      </w:r>
      <w:r w:rsidR="004C2951" w:rsidRPr="004C2951">
        <w:rPr>
          <w:rFonts w:cstheme="minorHAnsi"/>
          <w:color w:val="000000" w:themeColor="text1"/>
        </w:rPr>
        <w:t xml:space="preserve"> in developing distributed applications using C#, VB.NET, ASP.NET, WCF, Web Services, Web API, SQL Server, Oracle, and JavaScript.</w:t>
      </w:r>
    </w:p>
    <w:p w14:paraId="5FBA2859" w14:textId="3B6E260D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Full Stack Developer</w:t>
      </w:r>
      <w:r w:rsidRPr="004C2951">
        <w:rPr>
          <w:rFonts w:cstheme="minorHAnsi"/>
          <w:color w:val="000000" w:themeColor="text1"/>
        </w:rPr>
        <w:t xml:space="preserve"> with </w:t>
      </w:r>
      <w:r w:rsidR="00FB212D">
        <w:rPr>
          <w:rFonts w:cstheme="minorHAnsi"/>
          <w:color w:val="000000" w:themeColor="text1"/>
        </w:rPr>
        <w:t>8</w:t>
      </w:r>
      <w:r w:rsidRPr="004C2951">
        <w:rPr>
          <w:rFonts w:cstheme="minorHAnsi"/>
          <w:color w:val="000000" w:themeColor="text1"/>
        </w:rPr>
        <w:t xml:space="preserve"> years of experience across all SDLC phases (Planning, Design, Implementation, Testing, and Maintenance) in diverse domains such as Finance, Telecom, Logistics, IT, and Manufacturing.</w:t>
      </w:r>
    </w:p>
    <w:p w14:paraId="03AAC55D" w14:textId="2617B94E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Strong expertise</w:t>
      </w:r>
      <w:r w:rsidRPr="004C2951">
        <w:rPr>
          <w:rFonts w:cstheme="minorHAnsi"/>
          <w:color w:val="000000" w:themeColor="text1"/>
        </w:rPr>
        <w:t xml:space="preserve"> in .NET Framework, ASP.NET Core, Microservices, Azure, SQL Server, MVC, WPF, Angular, ReactJS, and modern technologies.</w:t>
      </w:r>
    </w:p>
    <w:p w14:paraId="49622AE5" w14:textId="772CB56E" w:rsid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color w:val="000000" w:themeColor="text1"/>
        </w:rPr>
        <w:t xml:space="preserve">Experienced in </w:t>
      </w:r>
      <w:r w:rsidRPr="004C2951">
        <w:rPr>
          <w:rFonts w:cstheme="minorHAnsi"/>
          <w:b/>
          <w:bCs/>
          <w:color w:val="000000" w:themeColor="text1"/>
        </w:rPr>
        <w:t>Agile Development</w:t>
      </w:r>
      <w:r w:rsidRPr="004C2951">
        <w:rPr>
          <w:rFonts w:cstheme="minorHAnsi"/>
          <w:color w:val="000000" w:themeColor="text1"/>
        </w:rPr>
        <w:t xml:space="preserve"> methodologies (Scrum, Extreme Programming, Test-Driven Development) for delivering high-quality software in fast-paced environments.</w:t>
      </w:r>
    </w:p>
    <w:p w14:paraId="7E438432" w14:textId="01448305" w:rsidR="006254E3" w:rsidRPr="004C2951" w:rsidRDefault="006254E3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6254E3">
        <w:rPr>
          <w:rFonts w:cstheme="minorHAnsi"/>
          <w:color w:val="000000" w:themeColor="text1"/>
        </w:rPr>
        <w:t xml:space="preserve">Migrated legacy .NET Framework applications to </w:t>
      </w:r>
      <w:r w:rsidRPr="006254E3">
        <w:rPr>
          <w:rFonts w:cstheme="minorHAnsi"/>
          <w:b/>
          <w:bCs/>
          <w:color w:val="000000" w:themeColor="text1"/>
        </w:rPr>
        <w:t>.NET Core</w:t>
      </w:r>
      <w:r w:rsidRPr="006254E3">
        <w:rPr>
          <w:rFonts w:cstheme="minorHAnsi"/>
          <w:color w:val="000000" w:themeColor="text1"/>
        </w:rPr>
        <w:t xml:space="preserve"> for better scalability and container compatibility in AKS.</w:t>
      </w:r>
    </w:p>
    <w:p w14:paraId="5614702D" w14:textId="60516CC5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Designed responsive web applications</w:t>
      </w:r>
      <w:r w:rsidRPr="004C2951">
        <w:rPr>
          <w:rFonts w:cstheme="minorHAnsi"/>
          <w:color w:val="000000" w:themeColor="text1"/>
        </w:rPr>
        <w:t xml:space="preserve"> and </w:t>
      </w:r>
      <w:r w:rsidRPr="00DF0CA0">
        <w:rPr>
          <w:rFonts w:cstheme="minorHAnsi"/>
          <w:b/>
          <w:bCs/>
          <w:color w:val="000000" w:themeColor="text1"/>
        </w:rPr>
        <w:t>Single Page Applications (SPAs)</w:t>
      </w:r>
      <w:r w:rsidRPr="004C2951">
        <w:rPr>
          <w:rFonts w:cstheme="minorHAnsi"/>
          <w:color w:val="000000" w:themeColor="text1"/>
        </w:rPr>
        <w:t xml:space="preserve"> using </w:t>
      </w:r>
      <w:r w:rsidR="00DF0CA0">
        <w:rPr>
          <w:rFonts w:cstheme="minorHAnsi"/>
          <w:color w:val="000000" w:themeColor="text1"/>
        </w:rPr>
        <w:t xml:space="preserve">Vuejs, </w:t>
      </w:r>
      <w:r w:rsidRPr="004C2951">
        <w:rPr>
          <w:rFonts w:cstheme="minorHAnsi"/>
          <w:color w:val="000000" w:themeColor="text1"/>
        </w:rPr>
        <w:t>HTML, CSS, JavaScript, Angular, and ReactJS, enhancing user experience and performance.</w:t>
      </w:r>
    </w:p>
    <w:p w14:paraId="69205825" w14:textId="74EC1A6B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Developed scalable systems</w:t>
      </w:r>
      <w:r w:rsidRPr="004C2951">
        <w:rPr>
          <w:rFonts w:cstheme="minorHAnsi"/>
          <w:color w:val="000000" w:themeColor="text1"/>
        </w:rPr>
        <w:t xml:space="preserve"> using Hang-fire for managing high-volume background tasks and automating scheduled report generation.</w:t>
      </w:r>
    </w:p>
    <w:p w14:paraId="18E26F91" w14:textId="20BE651F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Implemented CI/CD pipelines</w:t>
      </w:r>
      <w:r w:rsidRPr="004C2951">
        <w:rPr>
          <w:rFonts w:cstheme="minorHAnsi"/>
          <w:color w:val="000000" w:themeColor="text1"/>
        </w:rPr>
        <w:t xml:space="preserve"> in Azure DevOps and GitLab CI for automating build, test, and deployment processes, improving development efficiency.</w:t>
      </w:r>
    </w:p>
    <w:p w14:paraId="4F8C074A" w14:textId="77777777" w:rsidR="00133C30" w:rsidRDefault="00133C30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133C30">
        <w:rPr>
          <w:rFonts w:cstheme="minorHAnsi"/>
          <w:color w:val="000000" w:themeColor="text1"/>
        </w:rPr>
        <w:t xml:space="preserve">Built interactive dashboards and visualizations using </w:t>
      </w:r>
      <w:r w:rsidRPr="00133C30">
        <w:rPr>
          <w:rFonts w:cstheme="minorHAnsi"/>
          <w:b/>
          <w:bCs/>
          <w:color w:val="000000" w:themeColor="text1"/>
        </w:rPr>
        <w:t>Power BI, SSRS, LT Admin, and Chart.js</w:t>
      </w:r>
      <w:r w:rsidRPr="00133C30">
        <w:rPr>
          <w:rFonts w:cstheme="minorHAnsi"/>
          <w:color w:val="000000" w:themeColor="text1"/>
        </w:rPr>
        <w:t>, providing actionable insights and real-time data analysis for decision-makers.</w:t>
      </w:r>
    </w:p>
    <w:p w14:paraId="1A42DFBB" w14:textId="2C8398DC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color w:val="000000" w:themeColor="text1"/>
        </w:rPr>
        <w:t xml:space="preserve">Extensive experience in </w:t>
      </w:r>
      <w:r w:rsidRPr="004C2951">
        <w:rPr>
          <w:rFonts w:cstheme="minorHAnsi"/>
          <w:b/>
          <w:bCs/>
          <w:color w:val="000000" w:themeColor="text1"/>
        </w:rPr>
        <w:t>WCF Services</w:t>
      </w:r>
      <w:r w:rsidRPr="004C2951">
        <w:rPr>
          <w:rFonts w:cstheme="minorHAnsi"/>
          <w:color w:val="000000" w:themeColor="text1"/>
        </w:rPr>
        <w:t>, SOAP, and LINQ for data retrieval, manipulation, and service consumption/exposure.</w:t>
      </w:r>
    </w:p>
    <w:p w14:paraId="128DBF7C" w14:textId="0FC307AD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Migrated AngularJS applications</w:t>
      </w:r>
      <w:r w:rsidRPr="004C2951">
        <w:rPr>
          <w:rFonts w:cstheme="minorHAnsi"/>
          <w:color w:val="000000" w:themeColor="text1"/>
        </w:rPr>
        <w:t xml:space="preserve"> to modern Angular versions (</w:t>
      </w:r>
      <w:r w:rsidR="004C27D5">
        <w:rPr>
          <w:rFonts w:cstheme="minorHAnsi"/>
          <w:color w:val="000000" w:themeColor="text1"/>
        </w:rPr>
        <w:t>8/9/10/11/12/13/14/15/16/17</w:t>
      </w:r>
      <w:r w:rsidRPr="004C2951">
        <w:rPr>
          <w:rFonts w:cstheme="minorHAnsi"/>
          <w:color w:val="000000" w:themeColor="text1"/>
        </w:rPr>
        <w:t>), ensuring seamless data management with Entity Framework.</w:t>
      </w:r>
    </w:p>
    <w:p w14:paraId="62F7B483" w14:textId="23BD8F80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color w:val="000000" w:themeColor="text1"/>
        </w:rPr>
        <w:t xml:space="preserve">Developed and deployed </w:t>
      </w:r>
      <w:r w:rsidRPr="004C2951">
        <w:rPr>
          <w:rFonts w:cstheme="minorHAnsi"/>
          <w:b/>
          <w:bCs/>
          <w:color w:val="000000" w:themeColor="text1"/>
        </w:rPr>
        <w:t>enterprise applications</w:t>
      </w:r>
      <w:r w:rsidRPr="004C2951">
        <w:rPr>
          <w:rFonts w:cstheme="minorHAnsi"/>
          <w:color w:val="000000" w:themeColor="text1"/>
        </w:rPr>
        <w:t xml:space="preserve"> with a focus on security (authentication, authorization, SSO) and integration using SOA and WCF.</w:t>
      </w:r>
    </w:p>
    <w:p w14:paraId="53D4F5D5" w14:textId="3A36F4BF" w:rsid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color w:val="000000" w:themeColor="text1"/>
        </w:rPr>
        <w:t xml:space="preserve">Proficient in </w:t>
      </w:r>
      <w:r w:rsidRPr="004C2951">
        <w:rPr>
          <w:rFonts w:cstheme="minorHAnsi"/>
          <w:b/>
          <w:bCs/>
          <w:color w:val="000000" w:themeColor="text1"/>
        </w:rPr>
        <w:t>reporting tools</w:t>
      </w:r>
      <w:r w:rsidRPr="004C2951">
        <w:rPr>
          <w:rFonts w:cstheme="minorHAnsi"/>
          <w:color w:val="000000" w:themeColor="text1"/>
        </w:rPr>
        <w:t xml:space="preserve"> like SSRS and Crystal Reports, and hands-on with </w:t>
      </w:r>
      <w:r w:rsidRPr="004C2951">
        <w:rPr>
          <w:rFonts w:cstheme="minorHAnsi"/>
          <w:b/>
          <w:bCs/>
          <w:color w:val="000000" w:themeColor="text1"/>
        </w:rPr>
        <w:t>ETL processes</w:t>
      </w:r>
      <w:r w:rsidRPr="004C2951">
        <w:rPr>
          <w:rFonts w:cstheme="minorHAnsi"/>
          <w:color w:val="000000" w:themeColor="text1"/>
        </w:rPr>
        <w:t xml:space="preserve"> using SSIS and version control systems like Git, TFS, and SVN.</w:t>
      </w:r>
    </w:p>
    <w:p w14:paraId="34C0B8A3" w14:textId="7A396C1A" w:rsidR="006254E3" w:rsidRDefault="006254E3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6254E3">
        <w:rPr>
          <w:rFonts w:cstheme="minorHAnsi"/>
          <w:color w:val="000000" w:themeColor="text1"/>
        </w:rPr>
        <w:t xml:space="preserve">Automated the provisioning of AKS clusters and underlying infrastructure using </w:t>
      </w:r>
      <w:r w:rsidRPr="006254E3">
        <w:rPr>
          <w:rFonts w:cstheme="minorHAnsi"/>
          <w:b/>
          <w:bCs/>
          <w:color w:val="000000" w:themeColor="text1"/>
        </w:rPr>
        <w:t>ARM templates</w:t>
      </w:r>
      <w:r w:rsidRPr="006254E3">
        <w:rPr>
          <w:rFonts w:cstheme="minorHAnsi"/>
          <w:color w:val="000000" w:themeColor="text1"/>
        </w:rPr>
        <w:t xml:space="preserve"> and </w:t>
      </w:r>
      <w:r w:rsidRPr="006254E3">
        <w:rPr>
          <w:rFonts w:cstheme="minorHAnsi"/>
          <w:b/>
          <w:bCs/>
          <w:color w:val="000000" w:themeColor="text1"/>
        </w:rPr>
        <w:t>Azure CLI</w:t>
      </w:r>
      <w:r w:rsidRPr="006254E3">
        <w:rPr>
          <w:rFonts w:cstheme="minorHAnsi"/>
          <w:color w:val="000000" w:themeColor="text1"/>
        </w:rPr>
        <w:t>, following CIS security standards.</w:t>
      </w:r>
    </w:p>
    <w:p w14:paraId="11896143" w14:textId="0E14FBF5" w:rsidR="006254E3" w:rsidRDefault="006254E3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6254E3">
        <w:rPr>
          <w:rFonts w:cstheme="minorHAnsi"/>
          <w:color w:val="000000" w:themeColor="text1"/>
        </w:rPr>
        <w:t xml:space="preserve">Integrated </w:t>
      </w:r>
      <w:r w:rsidRPr="006254E3">
        <w:rPr>
          <w:rFonts w:cstheme="minorHAnsi"/>
          <w:b/>
          <w:bCs/>
          <w:color w:val="000000" w:themeColor="text1"/>
        </w:rPr>
        <w:t>CIS benchmark automation</w:t>
      </w:r>
      <w:r w:rsidRPr="006254E3">
        <w:rPr>
          <w:rFonts w:cstheme="minorHAnsi"/>
          <w:color w:val="000000" w:themeColor="text1"/>
        </w:rPr>
        <w:t xml:space="preserve"> into AKS cluster deployment pipelines, ensuring compliance and security best practices.</w:t>
      </w:r>
    </w:p>
    <w:p w14:paraId="34C27EBD" w14:textId="00CEE1D8" w:rsidR="006254E3" w:rsidRDefault="006254E3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6254E3">
        <w:rPr>
          <w:rFonts w:cstheme="minorHAnsi"/>
          <w:color w:val="000000" w:themeColor="text1"/>
        </w:rPr>
        <w:t xml:space="preserve">Designed and deployed containerized microservices applications on </w:t>
      </w:r>
      <w:r w:rsidRPr="006254E3">
        <w:rPr>
          <w:rFonts w:cstheme="minorHAnsi"/>
          <w:b/>
          <w:bCs/>
          <w:color w:val="000000" w:themeColor="text1"/>
        </w:rPr>
        <w:t>Azure Kubernetes Service (AKS)</w:t>
      </w:r>
      <w:r w:rsidRPr="006254E3">
        <w:rPr>
          <w:rFonts w:cstheme="minorHAnsi"/>
          <w:color w:val="000000" w:themeColor="text1"/>
        </w:rPr>
        <w:t xml:space="preserve"> with secure access controls, RBAC, and Azure AD integration.</w:t>
      </w:r>
    </w:p>
    <w:p w14:paraId="284452F1" w14:textId="0CE6FA35" w:rsidR="001A7F25" w:rsidRDefault="001A7F25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1A7F25">
        <w:rPr>
          <w:rFonts w:cstheme="minorHAnsi"/>
          <w:color w:val="000000" w:themeColor="text1"/>
        </w:rPr>
        <w:t xml:space="preserve">Deep understanding of </w:t>
      </w:r>
      <w:r w:rsidRPr="001A7F25">
        <w:rPr>
          <w:rFonts w:cstheme="minorHAnsi"/>
          <w:b/>
          <w:bCs/>
          <w:color w:val="000000" w:themeColor="text1"/>
        </w:rPr>
        <w:t>multi-tenant SaaS architectures</w:t>
      </w:r>
      <w:r w:rsidRPr="001A7F25">
        <w:rPr>
          <w:rFonts w:cstheme="minorHAnsi"/>
          <w:color w:val="000000" w:themeColor="text1"/>
        </w:rPr>
        <w:t xml:space="preserve"> (scalability, data isolation, API security)</w:t>
      </w:r>
    </w:p>
    <w:p w14:paraId="2C22D428" w14:textId="016F9504" w:rsidR="001A7F25" w:rsidRPr="004C2951" w:rsidRDefault="001A7F25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1A7F25">
        <w:rPr>
          <w:rFonts w:cstheme="minorHAnsi"/>
          <w:color w:val="000000" w:themeColor="text1"/>
        </w:rPr>
        <w:t xml:space="preserve">Hands-on in </w:t>
      </w:r>
      <w:r w:rsidRPr="001A7F25">
        <w:rPr>
          <w:rFonts w:cstheme="minorHAnsi"/>
          <w:b/>
          <w:bCs/>
          <w:color w:val="000000" w:themeColor="text1"/>
        </w:rPr>
        <w:t>data migration, validation, and API reconfiguration</w:t>
      </w:r>
      <w:r w:rsidRPr="001A7F25">
        <w:rPr>
          <w:rFonts w:cstheme="minorHAnsi"/>
          <w:color w:val="000000" w:themeColor="text1"/>
        </w:rPr>
        <w:t xml:space="preserve"> during SaaS onboarding</w:t>
      </w:r>
    </w:p>
    <w:p w14:paraId="2BE7C9F7" w14:textId="695815A8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Desktop application development</w:t>
      </w:r>
      <w:r w:rsidRPr="004C2951">
        <w:rPr>
          <w:rFonts w:cstheme="minorHAnsi"/>
          <w:color w:val="000000" w:themeColor="text1"/>
        </w:rPr>
        <w:t xml:space="preserve"> experience using </w:t>
      </w:r>
      <w:r w:rsidRPr="004C2951">
        <w:rPr>
          <w:rFonts w:cstheme="minorHAnsi"/>
          <w:b/>
          <w:bCs/>
          <w:color w:val="000000" w:themeColor="text1"/>
        </w:rPr>
        <w:t>XAML and WPF</w:t>
      </w:r>
      <w:r w:rsidRPr="004C2951">
        <w:rPr>
          <w:rFonts w:cstheme="minorHAnsi"/>
          <w:color w:val="000000" w:themeColor="text1"/>
        </w:rPr>
        <w:t>, creating intuitive, user-friendly interfaces for enhanced user experiences on Windows-based systems.</w:t>
      </w:r>
    </w:p>
    <w:p w14:paraId="763BDD8C" w14:textId="7343B8CD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Proficient in database management</w:t>
      </w:r>
      <w:r w:rsidRPr="004C2951">
        <w:rPr>
          <w:rFonts w:cstheme="minorHAnsi"/>
          <w:color w:val="000000" w:themeColor="text1"/>
        </w:rPr>
        <w:t>, writing complex SQL queries, stored procedures, functions, triggers, and generating reports using SQL Server Reporting Services (SSRS).</w:t>
      </w:r>
    </w:p>
    <w:p w14:paraId="71AF355F" w14:textId="08158A76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Implemented Role-Based Security</w:t>
      </w:r>
      <w:r w:rsidRPr="004C2951">
        <w:rPr>
          <w:rFonts w:cstheme="minorHAnsi"/>
          <w:color w:val="000000" w:themeColor="text1"/>
        </w:rPr>
        <w:t xml:space="preserve"> and managed user authentication/authorization through Forms-based, Windows-based authentication, Single Sign-On (SSO), and user impersonation.</w:t>
      </w:r>
    </w:p>
    <w:p w14:paraId="699F84E8" w14:textId="3D6D7941" w:rsid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color w:val="000000" w:themeColor="text1"/>
        </w:rPr>
        <w:t xml:space="preserve">Strong background in </w:t>
      </w:r>
      <w:r w:rsidRPr="004C2951">
        <w:rPr>
          <w:rFonts w:cstheme="minorHAnsi"/>
          <w:b/>
          <w:bCs/>
          <w:color w:val="000000" w:themeColor="text1"/>
        </w:rPr>
        <w:t>data integration</w:t>
      </w:r>
      <w:r w:rsidRPr="004C2951">
        <w:rPr>
          <w:rFonts w:cstheme="minorHAnsi"/>
          <w:color w:val="000000" w:themeColor="text1"/>
        </w:rPr>
        <w:t>, handling ETL processes with Active Batch for cross-platform data extraction, transformation, and loading.</w:t>
      </w:r>
    </w:p>
    <w:p w14:paraId="1DA4B1D8" w14:textId="399CFC78" w:rsidR="006B559D" w:rsidRPr="006B559D" w:rsidRDefault="006B559D" w:rsidP="006B55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B559D">
        <w:rPr>
          <w:rFonts w:eastAsia="Times New Roman" w:cstheme="minorHAnsi"/>
        </w:rPr>
        <w:lastRenderedPageBreak/>
        <w:t xml:space="preserve">Secured RESTful APIs hosted on </w:t>
      </w:r>
      <w:r w:rsidRPr="006B559D">
        <w:rPr>
          <w:rFonts w:eastAsia="Times New Roman" w:cstheme="minorHAnsi"/>
          <w:b/>
          <w:bCs/>
        </w:rPr>
        <w:t>PCF and OCP</w:t>
      </w:r>
      <w:r w:rsidRPr="006B559D">
        <w:rPr>
          <w:rFonts w:eastAsia="Times New Roman" w:cstheme="minorHAnsi"/>
        </w:rPr>
        <w:t xml:space="preserve"> platforms by integrating OAuth authentication with platform-managed secrets and config maps.</w:t>
      </w:r>
    </w:p>
    <w:p w14:paraId="27BA9AD0" w14:textId="2BD188C8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Expert in cloud technologies</w:t>
      </w:r>
      <w:r w:rsidRPr="004C2951">
        <w:rPr>
          <w:rFonts w:cstheme="minorHAnsi"/>
          <w:color w:val="000000" w:themeColor="text1"/>
        </w:rPr>
        <w:t>, particularly Azure, for building and deploying scalable web applications and microservices, optimizing system performance.</w:t>
      </w:r>
    </w:p>
    <w:p w14:paraId="3CD1F1EF" w14:textId="0A9DA00C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Collaborative team player</w:t>
      </w:r>
      <w:r w:rsidRPr="004C2951">
        <w:rPr>
          <w:rFonts w:cstheme="minorHAnsi"/>
          <w:color w:val="000000" w:themeColor="text1"/>
        </w:rPr>
        <w:t>, having collaborated with offshore teams and served as an onsite coordinator for project updates, client interactions, and ensuring smooth communication.</w:t>
      </w:r>
    </w:p>
    <w:p w14:paraId="5D3B2587" w14:textId="651F334F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Skilled in version control systems</w:t>
      </w:r>
      <w:r w:rsidRPr="004C2951">
        <w:rPr>
          <w:rFonts w:cstheme="minorHAnsi"/>
          <w:color w:val="000000" w:themeColor="text1"/>
        </w:rPr>
        <w:t xml:space="preserve"> like Git, TFS, and SVN, enabling seamless collaboration and efficient code management across development teams.</w:t>
      </w:r>
    </w:p>
    <w:p w14:paraId="411BA5BA" w14:textId="79003FED" w:rsidR="004C2951" w:rsidRPr="004C2951" w:rsidRDefault="004C2951" w:rsidP="004C2951">
      <w:pPr>
        <w:pStyle w:val="ListParagraph"/>
        <w:numPr>
          <w:ilvl w:val="0"/>
          <w:numId w:val="32"/>
        </w:numPr>
        <w:jc w:val="both"/>
        <w:rPr>
          <w:rFonts w:cstheme="minorHAnsi"/>
          <w:color w:val="000000" w:themeColor="text1"/>
        </w:rPr>
      </w:pPr>
      <w:r w:rsidRPr="004C2951">
        <w:rPr>
          <w:rFonts w:cstheme="minorHAnsi"/>
          <w:b/>
          <w:bCs/>
          <w:color w:val="000000" w:themeColor="text1"/>
        </w:rPr>
        <w:t>Performance optimization</w:t>
      </w:r>
      <w:r w:rsidRPr="004C2951">
        <w:rPr>
          <w:rFonts w:cstheme="minorHAnsi"/>
          <w:color w:val="000000" w:themeColor="text1"/>
        </w:rPr>
        <w:t xml:space="preserve"> experience, utilizing caching strategies, exception handling, and configuration management to ensure high-performance and scalable web applications.</w:t>
      </w:r>
    </w:p>
    <w:p w14:paraId="4ABD749A" w14:textId="77777777" w:rsidR="00D0196D" w:rsidRDefault="00D0196D" w:rsidP="00824E61">
      <w:pPr>
        <w:pStyle w:val="ListParagraph"/>
        <w:ind w:left="360"/>
        <w:jc w:val="both"/>
        <w:rPr>
          <w:rFonts w:cstheme="minorHAnsi"/>
          <w:color w:val="000000" w:themeColor="text1"/>
        </w:rPr>
      </w:pPr>
    </w:p>
    <w:p w14:paraId="65C9C00F" w14:textId="77777777" w:rsidR="004C2951" w:rsidRDefault="004C2951" w:rsidP="00EA72D2">
      <w:pPr>
        <w:spacing w:after="200" w:line="252" w:lineRule="auto"/>
        <w:jc w:val="both"/>
        <w:rPr>
          <w:rFonts w:eastAsia="Calibri" w:cstheme="minorHAnsi"/>
          <w:b/>
          <w:color w:val="000000"/>
        </w:rPr>
      </w:pPr>
    </w:p>
    <w:p w14:paraId="6EDF2E8E" w14:textId="754EA981" w:rsidR="00D0196D" w:rsidRPr="00B803E2" w:rsidRDefault="00D0196D" w:rsidP="00EA72D2">
      <w:pPr>
        <w:spacing w:after="200" w:line="252" w:lineRule="auto"/>
        <w:jc w:val="both"/>
        <w:rPr>
          <w:rFonts w:eastAsia="Calibri" w:cstheme="minorHAnsi"/>
          <w:b/>
          <w:color w:val="000000"/>
        </w:rPr>
      </w:pPr>
      <w:r w:rsidRPr="00B803E2">
        <w:rPr>
          <w:rFonts w:eastAsia="Calibri" w:cstheme="minorHAnsi"/>
          <w:b/>
          <w:color w:val="000000"/>
        </w:rPr>
        <w:t>TECHNICAL SKILLS:</w:t>
      </w:r>
    </w:p>
    <w:tbl>
      <w:tblPr>
        <w:tblW w:w="0" w:type="auto"/>
        <w:tblInd w:w="-1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3"/>
        <w:gridCol w:w="8196"/>
      </w:tblGrid>
      <w:tr w:rsidR="00D0196D" w:rsidRPr="00B803E2" w14:paraId="76B8C2CC" w14:textId="77777777" w:rsidTr="00824E61">
        <w:trPr>
          <w:trHeight w:val="1251"/>
        </w:trPr>
        <w:tc>
          <w:tcPr>
            <w:tcW w:w="2274" w:type="dxa"/>
            <w:tcMar>
              <w:left w:w="114" w:type="dxa"/>
              <w:right w:w="114" w:type="dxa"/>
            </w:tcMar>
            <w:vAlign w:val="center"/>
          </w:tcPr>
          <w:p w14:paraId="0309F3FA" w14:textId="3B685585" w:rsidR="00D0196D" w:rsidRPr="00B803E2" w:rsidRDefault="004C2951" w:rsidP="00EA72D2">
            <w:pPr>
              <w:tabs>
                <w:tab w:val="left" w:pos="540"/>
              </w:tabs>
              <w:spacing w:after="0" w:line="240" w:lineRule="auto"/>
              <w:ind w:left="60"/>
              <w:jc w:val="both"/>
              <w:rPr>
                <w:rFonts w:eastAsia="Calibri" w:cstheme="minorHAnsi"/>
                <w:color w:val="000000"/>
              </w:rPr>
            </w:pPr>
            <w:r w:rsidRPr="00B803E2">
              <w:rPr>
                <w:rFonts w:eastAsia="Calibri" w:cstheme="minorHAnsi"/>
                <w:b/>
                <w:color w:val="000000"/>
              </w:rPr>
              <w:t>Frameworks, Libraries</w:t>
            </w:r>
            <w:r w:rsidR="00D0196D" w:rsidRPr="00B803E2">
              <w:rPr>
                <w:rFonts w:eastAsia="Calibri" w:cstheme="minorHAnsi"/>
                <w:b/>
                <w:color w:val="000000"/>
              </w:rPr>
              <w:t>, Languages &amp; Features</w:t>
            </w:r>
          </w:p>
        </w:tc>
        <w:tc>
          <w:tcPr>
            <w:tcW w:w="7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4" w:type="dxa"/>
              <w:right w:w="114" w:type="dxa"/>
            </w:tcMar>
            <w:vAlign w:val="center"/>
          </w:tcPr>
          <w:p w14:paraId="2FE170FF" w14:textId="29E06216" w:rsidR="00D0196D" w:rsidRPr="00B803E2" w:rsidRDefault="00CA385F" w:rsidP="00EA72D2">
            <w:pPr>
              <w:pStyle w:val="p"/>
              <w:spacing w:line="320" w:lineRule="atLeast"/>
              <w:jc w:val="both"/>
              <w:rPr>
                <w:rFonts w:asciiTheme="minorHAnsi" w:eastAsia="Alegreya Sans" w:hAnsiTheme="minorHAnsi" w:cstheme="minorHAnsi"/>
                <w:b/>
                <w:bCs/>
                <w:sz w:val="22"/>
                <w:szCs w:val="22"/>
              </w:rPr>
            </w:pPr>
            <w:r w:rsidRPr="00B803E2">
              <w:rPr>
                <w:rStyle w:val="separator-main"/>
                <w:rFonts w:asciiTheme="minorHAnsi" w:eastAsia="Alegreya Sans" w:hAnsiTheme="minorHAnsi" w:cstheme="minorHAnsi"/>
                <w:b/>
                <w:bCs/>
                <w:sz w:val="22"/>
                <w:szCs w:val="22"/>
              </w:rPr>
              <w:t xml:space="preserve">.NET Core 5.0/ 3.1, .NET </w:t>
            </w:r>
            <w:r w:rsidR="006C3405">
              <w:rPr>
                <w:rStyle w:val="separator-main"/>
                <w:rFonts w:asciiTheme="minorHAnsi" w:eastAsia="Alegreya Sans" w:hAnsiTheme="minorHAnsi" w:cstheme="minorHAnsi"/>
                <w:b/>
                <w:bCs/>
                <w:sz w:val="22"/>
                <w:szCs w:val="22"/>
              </w:rPr>
              <w:t>9/8</w:t>
            </w:r>
            <w:r w:rsidR="006C3405">
              <w:rPr>
                <w:rStyle w:val="separator-main"/>
                <w:rFonts w:eastAsia="Alegreya Sans" w:cstheme="minorHAnsi"/>
                <w:b/>
                <w:bCs/>
              </w:rPr>
              <w:t>/</w:t>
            </w:r>
            <w:r w:rsidR="006C3405">
              <w:rPr>
                <w:rStyle w:val="separator-main"/>
                <w:rFonts w:asciiTheme="minorHAnsi" w:eastAsia="Alegreya Sans" w:hAnsiTheme="minorHAnsi" w:cstheme="minorHAnsi"/>
                <w:b/>
                <w:bCs/>
                <w:sz w:val="22"/>
                <w:szCs w:val="22"/>
              </w:rPr>
              <w:t>7</w:t>
            </w:r>
            <w:r w:rsidR="006C3405">
              <w:rPr>
                <w:rStyle w:val="separator-main"/>
                <w:rFonts w:eastAsia="Alegreya Sans" w:cstheme="minorHAnsi"/>
                <w:b/>
                <w:bCs/>
              </w:rPr>
              <w:t>/</w:t>
            </w:r>
            <w:r w:rsidRPr="00B803E2">
              <w:rPr>
                <w:rStyle w:val="separator-main"/>
                <w:rFonts w:asciiTheme="minorHAnsi" w:eastAsia="Alegreya Sans" w:hAnsiTheme="minorHAnsi" w:cstheme="minorHAnsi"/>
                <w:b/>
                <w:bCs/>
                <w:sz w:val="22"/>
                <w:szCs w:val="22"/>
              </w:rPr>
              <w:t>5.0/4.5/4.0/3.5, Windows Server 2008/R2/2012, C#, ADO.NET, Entity Framework, Python, Microsoft Dynamics 365, Microsoft Azure,</w:t>
            </w:r>
            <w:r w:rsidR="000A7A8E" w:rsidRPr="00B803E2">
              <w:rPr>
                <w:rStyle w:val="separator-main"/>
                <w:rFonts w:asciiTheme="minorHAnsi" w:eastAsia="Alegreya Sans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B803E2">
              <w:rPr>
                <w:rStyle w:val="separator-main"/>
                <w:rFonts w:asciiTheme="minorHAnsi" w:eastAsia="Alegreya Sans" w:hAnsiTheme="minorHAnsi" w:cstheme="minorHAnsi"/>
                <w:b/>
                <w:bCs/>
                <w:sz w:val="22"/>
                <w:szCs w:val="22"/>
              </w:rPr>
              <w:t>Mule Any Point Studio, Excel VBA,</w:t>
            </w:r>
            <w:r w:rsidR="00442484" w:rsidRPr="00B803E2">
              <w:rPr>
                <w:rStyle w:val="separator-main"/>
                <w:rFonts w:asciiTheme="minorHAnsi" w:eastAsia="Alegreya Sans" w:hAnsiTheme="minorHAnsi" w:cstheme="minorHAnsi"/>
                <w:b/>
                <w:bCs/>
                <w:sz w:val="22"/>
                <w:szCs w:val="22"/>
              </w:rPr>
              <w:t xml:space="preserve"> Kafka</w:t>
            </w:r>
            <w:r w:rsidRPr="00B803E2">
              <w:rPr>
                <w:rStyle w:val="separator-main"/>
                <w:rFonts w:asciiTheme="minorHAnsi" w:eastAsia="Alegreya Sans" w:hAnsiTheme="minorHAnsi" w:cstheme="minorHAnsi"/>
                <w:b/>
                <w:bCs/>
                <w:sz w:val="22"/>
                <w:szCs w:val="22"/>
              </w:rPr>
              <w:t xml:space="preserve"> AWS, C++, LINQ, PowerShell</w:t>
            </w:r>
            <w:r w:rsidR="00C063ED" w:rsidRPr="00B803E2">
              <w:rPr>
                <w:rStyle w:val="separator-main"/>
                <w:rFonts w:asciiTheme="minorHAnsi" w:eastAsia="Alegreya Sans" w:hAnsiTheme="minorHAnsi" w:cstheme="minorHAnsi"/>
                <w:b/>
                <w:bCs/>
                <w:sz w:val="22"/>
                <w:szCs w:val="22"/>
              </w:rPr>
              <w:t>, Mongo DB.</w:t>
            </w:r>
          </w:p>
        </w:tc>
      </w:tr>
      <w:tr w:rsidR="00D0196D" w:rsidRPr="00B803E2" w14:paraId="7F6500B3" w14:textId="77777777" w:rsidTr="00824E61">
        <w:trPr>
          <w:trHeight w:val="1005"/>
        </w:trPr>
        <w:tc>
          <w:tcPr>
            <w:tcW w:w="2274" w:type="dxa"/>
            <w:tcMar>
              <w:left w:w="114" w:type="dxa"/>
              <w:right w:w="114" w:type="dxa"/>
            </w:tcMar>
            <w:vAlign w:val="center"/>
          </w:tcPr>
          <w:p w14:paraId="29160CFD" w14:textId="77777777" w:rsidR="00D0196D" w:rsidRPr="00B803E2" w:rsidRDefault="00D0196D" w:rsidP="00EA72D2">
            <w:pPr>
              <w:spacing w:after="200" w:line="252" w:lineRule="auto"/>
              <w:jc w:val="both"/>
              <w:rPr>
                <w:rFonts w:eastAsia="Calibri" w:cstheme="minorHAnsi"/>
                <w:color w:val="000000"/>
              </w:rPr>
            </w:pPr>
            <w:r w:rsidRPr="00B803E2">
              <w:rPr>
                <w:rFonts w:eastAsia="Calibri" w:cstheme="minorHAnsi"/>
                <w:b/>
                <w:color w:val="000000"/>
              </w:rPr>
              <w:t>Web Technologies</w:t>
            </w:r>
          </w:p>
        </w:tc>
        <w:tc>
          <w:tcPr>
            <w:tcW w:w="7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4" w:type="dxa"/>
              <w:right w:w="114" w:type="dxa"/>
            </w:tcMar>
            <w:vAlign w:val="center"/>
          </w:tcPr>
          <w:p w14:paraId="4DFD0992" w14:textId="762C2B51" w:rsidR="00D0196D" w:rsidRPr="00B803E2" w:rsidRDefault="00D0196D" w:rsidP="00EA72D2">
            <w:pPr>
              <w:spacing w:after="200" w:line="252" w:lineRule="auto"/>
              <w:jc w:val="both"/>
              <w:rPr>
                <w:rFonts w:eastAsia="Calibri" w:cstheme="minorHAnsi"/>
                <w:b/>
                <w:bCs/>
                <w:color w:val="000000"/>
              </w:rPr>
            </w:pPr>
            <w:r w:rsidRPr="00B803E2">
              <w:rPr>
                <w:rFonts w:eastAsia="Calibri" w:cstheme="minorHAnsi"/>
                <w:b/>
                <w:bCs/>
                <w:color w:val="000000" w:themeColor="text1"/>
              </w:rPr>
              <w:t>ASP.NETMVC,VB</w:t>
            </w:r>
            <w:r w:rsidR="00376935" w:rsidRPr="00B803E2">
              <w:rPr>
                <w:rFonts w:eastAsia="Calibri" w:cstheme="minorHAnsi"/>
                <w:b/>
                <w:bCs/>
                <w:color w:val="000000" w:themeColor="text1"/>
              </w:rPr>
              <w:t>.Net,Blazor</w:t>
            </w:r>
            <w:r w:rsidRPr="00B803E2">
              <w:rPr>
                <w:rFonts w:eastAsia="Calibri" w:cstheme="minorHAnsi"/>
                <w:b/>
                <w:bCs/>
                <w:color w:val="000000" w:themeColor="text1"/>
              </w:rPr>
              <w:t>,Ajax,WCF,jQuery</w:t>
            </w:r>
            <w:r w:rsidR="00DF0CA0">
              <w:rPr>
                <w:rFonts w:eastAsia="Calibri" w:cstheme="minorHAnsi"/>
                <w:b/>
                <w:bCs/>
                <w:color w:val="000000" w:themeColor="text1"/>
              </w:rPr>
              <w:t>,</w:t>
            </w:r>
            <w:r w:rsidRPr="00B803E2">
              <w:rPr>
                <w:rFonts w:eastAsia="Calibri" w:cstheme="minorHAnsi"/>
                <w:b/>
                <w:bCs/>
                <w:color w:val="000000" w:themeColor="text1"/>
              </w:rPr>
              <w:t>Angular</w:t>
            </w:r>
            <w:r w:rsidR="004C27D5" w:rsidRPr="004C2951">
              <w:rPr>
                <w:rFonts w:ascii="Calibri" w:eastAsia="Calibri" w:hAnsi="Calibri" w:cstheme="minorHAnsi"/>
                <w:b/>
                <w:bCs/>
                <w:color w:val="000000" w:themeColor="text1"/>
              </w:rPr>
              <w:t>(</w:t>
            </w:r>
            <w:r w:rsidR="004C27D5" w:rsidRPr="004C27D5">
              <w:rPr>
                <w:rFonts w:cstheme="minorHAnsi"/>
                <w:b/>
                <w:bCs/>
                <w:color w:val="000000" w:themeColor="text1"/>
              </w:rPr>
              <w:t>8/9/10/11/12/13/14/15/16/17)</w:t>
            </w:r>
            <w:r w:rsidRPr="00B803E2">
              <w:rPr>
                <w:rFonts w:eastAsia="Calibri" w:cstheme="minorHAnsi"/>
                <w:b/>
                <w:bCs/>
                <w:color w:val="000000" w:themeColor="text1"/>
              </w:rPr>
              <w:t xml:space="preserve">, </w:t>
            </w:r>
            <w:r w:rsidRPr="00B803E2">
              <w:rPr>
                <w:rFonts w:cstheme="minorHAnsi"/>
                <w:b/>
                <w:bCs/>
                <w:color w:val="000000"/>
              </w:rPr>
              <w:t xml:space="preserve">React </w:t>
            </w:r>
            <w:r w:rsidR="00442484" w:rsidRPr="00B803E2">
              <w:rPr>
                <w:rFonts w:cstheme="minorHAnsi"/>
                <w:b/>
                <w:bCs/>
                <w:color w:val="000000"/>
              </w:rPr>
              <w:t>JS</w:t>
            </w:r>
            <w:r w:rsidR="00442484" w:rsidRPr="00B803E2">
              <w:rPr>
                <w:rFonts w:eastAsia="Calibri" w:cstheme="minorHAnsi"/>
                <w:b/>
                <w:bCs/>
                <w:color w:val="000000" w:themeColor="text1"/>
              </w:rPr>
              <w:t>,</w:t>
            </w:r>
            <w:r w:rsidR="000A7A8E" w:rsidRPr="00B803E2">
              <w:rPr>
                <w:rFonts w:eastAsia="Calibri" w:cstheme="minorHAnsi"/>
                <w:b/>
                <w:bCs/>
                <w:color w:val="000000" w:themeColor="text1"/>
              </w:rPr>
              <w:t xml:space="preserve"> widgets</w:t>
            </w:r>
            <w:r w:rsidRPr="00B803E2">
              <w:rPr>
                <w:rFonts w:eastAsia="Calibri" w:cstheme="minorHAnsi"/>
                <w:b/>
                <w:bCs/>
                <w:color w:val="000000" w:themeColor="text1"/>
              </w:rPr>
              <w:t>, JavaScript, HTML5, CSS3, XML, XHTML, DHTML, WPF, JSON, SOA</w:t>
            </w:r>
            <w:r w:rsidR="00442484" w:rsidRPr="00B803E2">
              <w:rPr>
                <w:rFonts w:eastAsia="Calibri" w:cstheme="minorHAnsi"/>
                <w:b/>
                <w:bCs/>
                <w:color w:val="000000" w:themeColor="text1"/>
              </w:rPr>
              <w:t xml:space="preserve">, AWS </w:t>
            </w:r>
            <w:r w:rsidR="00906305" w:rsidRPr="00B803E2">
              <w:rPr>
                <w:rFonts w:eastAsia="Calibri" w:cstheme="minorHAnsi"/>
                <w:b/>
                <w:bCs/>
                <w:color w:val="000000" w:themeColor="text1"/>
              </w:rPr>
              <w:t>Cloud,</w:t>
            </w:r>
            <w:r w:rsidR="00906305">
              <w:rPr>
                <w:rFonts w:eastAsia="Calibri" w:cstheme="minorHAnsi"/>
                <w:b/>
                <w:bCs/>
                <w:color w:val="000000" w:themeColor="text1"/>
              </w:rPr>
              <w:t xml:space="preserve"> Figma</w:t>
            </w:r>
            <w:r w:rsidR="00DF0CA0">
              <w:rPr>
                <w:rFonts w:eastAsia="Calibri" w:cstheme="minorHAnsi"/>
                <w:b/>
                <w:bCs/>
                <w:color w:val="000000" w:themeColor="text1"/>
              </w:rPr>
              <w:t>,</w:t>
            </w:r>
            <w:r w:rsidR="000D2E6B" w:rsidRPr="00B803E2">
              <w:rPr>
                <w:rFonts w:eastAsia="Calibri" w:cstheme="minorHAnsi"/>
                <w:b/>
                <w:bCs/>
                <w:color w:val="000000" w:themeColor="text1"/>
              </w:rPr>
              <w:t xml:space="preserve"> </w:t>
            </w:r>
            <w:r w:rsidR="00427B7F" w:rsidRPr="00B803E2">
              <w:rPr>
                <w:rFonts w:eastAsia="Calibri" w:cstheme="minorHAnsi"/>
                <w:b/>
                <w:bCs/>
                <w:color w:val="000000" w:themeColor="text1"/>
              </w:rPr>
              <w:t>Devops</w:t>
            </w:r>
            <w:r w:rsidR="000D2E6B" w:rsidRPr="00B803E2">
              <w:rPr>
                <w:rFonts w:eastAsia="Calibri" w:cstheme="minorHAnsi"/>
                <w:b/>
                <w:bCs/>
                <w:color w:val="000000" w:themeColor="text1"/>
              </w:rPr>
              <w:t>, Linux</w:t>
            </w:r>
            <w:r w:rsidR="00427B7F" w:rsidRPr="00B803E2">
              <w:rPr>
                <w:rFonts w:eastAsia="Calibri" w:cstheme="minorHAnsi"/>
                <w:b/>
                <w:bCs/>
                <w:color w:val="000000" w:themeColor="text1"/>
              </w:rPr>
              <w:t>.</w:t>
            </w:r>
          </w:p>
        </w:tc>
      </w:tr>
      <w:tr w:rsidR="00D0196D" w:rsidRPr="00B803E2" w14:paraId="51CB5518" w14:textId="77777777" w:rsidTr="00824E61">
        <w:trPr>
          <w:trHeight w:val="467"/>
        </w:trPr>
        <w:tc>
          <w:tcPr>
            <w:tcW w:w="2274" w:type="dxa"/>
            <w:tcMar>
              <w:left w:w="114" w:type="dxa"/>
              <w:right w:w="114" w:type="dxa"/>
            </w:tcMar>
            <w:vAlign w:val="center"/>
          </w:tcPr>
          <w:p w14:paraId="60D8CAFC" w14:textId="77777777" w:rsidR="00D0196D" w:rsidRPr="00B803E2" w:rsidRDefault="00D0196D" w:rsidP="00EA72D2">
            <w:pPr>
              <w:spacing w:after="200" w:line="252" w:lineRule="auto"/>
              <w:jc w:val="both"/>
              <w:rPr>
                <w:rFonts w:eastAsia="Calibri" w:cstheme="minorHAnsi"/>
                <w:color w:val="000000"/>
              </w:rPr>
            </w:pPr>
            <w:r w:rsidRPr="00B803E2">
              <w:rPr>
                <w:rFonts w:eastAsia="Calibri" w:cstheme="minorHAnsi"/>
                <w:b/>
                <w:color w:val="000000"/>
              </w:rPr>
              <w:t>Database Development</w:t>
            </w:r>
          </w:p>
        </w:tc>
        <w:tc>
          <w:tcPr>
            <w:tcW w:w="7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4" w:type="dxa"/>
              <w:right w:w="114" w:type="dxa"/>
            </w:tcMar>
            <w:vAlign w:val="center"/>
          </w:tcPr>
          <w:p w14:paraId="77F01E67" w14:textId="4D49DC00" w:rsidR="00D0196D" w:rsidRPr="00B803E2" w:rsidRDefault="00D0196D" w:rsidP="00EA72D2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Calibri" w:cstheme="minorHAnsi"/>
                <w:b/>
                <w:bCs/>
                <w:color w:val="000000"/>
              </w:rPr>
            </w:pPr>
            <w:r w:rsidRPr="00B803E2">
              <w:rPr>
                <w:rFonts w:eastAsia="Calibri" w:cstheme="minorHAnsi"/>
                <w:b/>
                <w:bCs/>
                <w:color w:val="000000"/>
              </w:rPr>
              <w:t>MS-SQL Server 2005/2008/2012, Oracle 9i/10g</w:t>
            </w:r>
            <w:r w:rsidR="00C063ED" w:rsidRPr="00B803E2">
              <w:rPr>
                <w:rFonts w:eastAsia="Calibri" w:cstheme="minorHAnsi"/>
                <w:b/>
                <w:bCs/>
                <w:color w:val="000000"/>
              </w:rPr>
              <w:t>, Mongo.</w:t>
            </w:r>
          </w:p>
        </w:tc>
      </w:tr>
      <w:tr w:rsidR="00D0196D" w:rsidRPr="00B803E2" w14:paraId="3900EE4A" w14:textId="77777777" w:rsidTr="00824E61">
        <w:trPr>
          <w:trHeight w:val="783"/>
        </w:trPr>
        <w:tc>
          <w:tcPr>
            <w:tcW w:w="2274" w:type="dxa"/>
            <w:tcMar>
              <w:left w:w="114" w:type="dxa"/>
              <w:right w:w="114" w:type="dxa"/>
            </w:tcMar>
            <w:vAlign w:val="center"/>
          </w:tcPr>
          <w:p w14:paraId="008C6758" w14:textId="77777777" w:rsidR="00D0196D" w:rsidRPr="00B803E2" w:rsidRDefault="00D0196D" w:rsidP="00EA72D2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Calibri" w:cstheme="minorHAnsi"/>
                <w:color w:val="000000"/>
              </w:rPr>
            </w:pPr>
            <w:r w:rsidRPr="00B803E2">
              <w:rPr>
                <w:rFonts w:eastAsia="Calibri" w:cstheme="minorHAnsi"/>
                <w:b/>
                <w:color w:val="000000"/>
              </w:rPr>
              <w:t>IDE Tools</w:t>
            </w:r>
          </w:p>
        </w:tc>
        <w:tc>
          <w:tcPr>
            <w:tcW w:w="7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4" w:type="dxa"/>
              <w:right w:w="114" w:type="dxa"/>
            </w:tcMar>
            <w:vAlign w:val="center"/>
          </w:tcPr>
          <w:p w14:paraId="2565447B" w14:textId="77777777" w:rsidR="00D0196D" w:rsidRPr="00B803E2" w:rsidRDefault="00D0196D" w:rsidP="00EA72D2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Calibri" w:cstheme="minorHAnsi"/>
                <w:b/>
                <w:bCs/>
                <w:color w:val="000000"/>
              </w:rPr>
            </w:pPr>
            <w:r w:rsidRPr="00B803E2">
              <w:rPr>
                <w:rFonts w:eastAsia="Calibri" w:cstheme="minorHAnsi"/>
                <w:b/>
                <w:bCs/>
                <w:color w:val="000000"/>
              </w:rPr>
              <w:t>Microsoft Visual Studio 2019/2015/2012/2010/2008, VS Code, SQL Server Management Studio (SSMS), SSIS 20082012, Product Studio, IIS, PowerShell</w:t>
            </w:r>
          </w:p>
        </w:tc>
      </w:tr>
      <w:tr w:rsidR="00D0196D" w:rsidRPr="00B803E2" w14:paraId="4F80621F" w14:textId="77777777" w:rsidTr="00824E61">
        <w:trPr>
          <w:trHeight w:val="269"/>
        </w:trPr>
        <w:tc>
          <w:tcPr>
            <w:tcW w:w="2274" w:type="dxa"/>
            <w:tcMar>
              <w:left w:w="114" w:type="dxa"/>
              <w:right w:w="114" w:type="dxa"/>
            </w:tcMar>
            <w:vAlign w:val="center"/>
          </w:tcPr>
          <w:p w14:paraId="73C2566C" w14:textId="19123D5C" w:rsidR="00D0196D" w:rsidRPr="00B803E2" w:rsidRDefault="00133C30" w:rsidP="00EA72D2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Calibri" w:cstheme="minorHAnsi"/>
                <w:color w:val="000000"/>
              </w:rPr>
            </w:pPr>
            <w:r w:rsidRPr="00B803E2">
              <w:rPr>
                <w:rFonts w:eastAsia="Calibri" w:cstheme="minorHAnsi"/>
                <w:b/>
                <w:color w:val="000000"/>
              </w:rPr>
              <w:t>Source Code</w:t>
            </w:r>
            <w:r w:rsidR="00D0196D" w:rsidRPr="00B803E2">
              <w:rPr>
                <w:rFonts w:eastAsia="Calibri" w:cstheme="minorHAnsi"/>
                <w:b/>
                <w:color w:val="000000"/>
              </w:rPr>
              <w:t xml:space="preserve"> Control</w:t>
            </w:r>
          </w:p>
        </w:tc>
        <w:tc>
          <w:tcPr>
            <w:tcW w:w="7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4" w:type="dxa"/>
              <w:right w:w="114" w:type="dxa"/>
            </w:tcMar>
            <w:vAlign w:val="center"/>
          </w:tcPr>
          <w:p w14:paraId="017A64F9" w14:textId="77777777" w:rsidR="00D0196D" w:rsidRPr="00B803E2" w:rsidRDefault="00D0196D" w:rsidP="00EA72D2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Calibri" w:cstheme="minorHAnsi"/>
                <w:b/>
                <w:bCs/>
                <w:color w:val="000000"/>
              </w:rPr>
            </w:pPr>
            <w:r w:rsidRPr="00B803E2">
              <w:rPr>
                <w:rFonts w:eastAsia="Calibri" w:cstheme="minorHAnsi"/>
                <w:b/>
                <w:bCs/>
                <w:color w:val="000000"/>
              </w:rPr>
              <w:t>Team Foundation Server, Visual Source Safe</w:t>
            </w:r>
            <w:r w:rsidRPr="00B803E2">
              <w:rPr>
                <w:rFonts w:eastAsia="Calibri" w:cstheme="minorHAnsi"/>
                <w:b/>
                <w:bCs/>
                <w:color w:val="000000"/>
                <w:u w:val="single"/>
              </w:rPr>
              <w:t>, Git</w:t>
            </w:r>
            <w:r w:rsidRPr="00B803E2">
              <w:rPr>
                <w:rFonts w:eastAsia="Calibri" w:cstheme="minorHAnsi"/>
                <w:b/>
                <w:bCs/>
                <w:color w:val="000000"/>
              </w:rPr>
              <w:t>, Mercury.</w:t>
            </w:r>
          </w:p>
        </w:tc>
      </w:tr>
      <w:tr w:rsidR="00D0196D" w:rsidRPr="00B803E2" w14:paraId="18A1130F" w14:textId="77777777" w:rsidTr="00824E61">
        <w:trPr>
          <w:trHeight w:val="257"/>
        </w:trPr>
        <w:tc>
          <w:tcPr>
            <w:tcW w:w="2274" w:type="dxa"/>
            <w:tcMar>
              <w:left w:w="114" w:type="dxa"/>
              <w:right w:w="114" w:type="dxa"/>
            </w:tcMar>
            <w:vAlign w:val="center"/>
          </w:tcPr>
          <w:p w14:paraId="0B412BEA" w14:textId="77777777" w:rsidR="00D0196D" w:rsidRPr="00B803E2" w:rsidRDefault="00D0196D" w:rsidP="00EA72D2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Calibri" w:cstheme="minorHAnsi"/>
                <w:color w:val="000000"/>
              </w:rPr>
            </w:pPr>
            <w:r w:rsidRPr="00B803E2">
              <w:rPr>
                <w:rFonts w:eastAsia="Calibri" w:cstheme="minorHAnsi"/>
                <w:b/>
                <w:color w:val="000000"/>
              </w:rPr>
              <w:t>Reporting</w:t>
            </w:r>
          </w:p>
        </w:tc>
        <w:tc>
          <w:tcPr>
            <w:tcW w:w="7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4" w:type="dxa"/>
              <w:right w:w="114" w:type="dxa"/>
            </w:tcMar>
            <w:vAlign w:val="center"/>
          </w:tcPr>
          <w:p w14:paraId="5E3E571E" w14:textId="2E9F364F" w:rsidR="00D0196D" w:rsidRPr="00B803E2" w:rsidRDefault="00133C30" w:rsidP="00EA72D2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Calibri" w:cstheme="minorHAnsi"/>
                <w:b/>
                <w:bCs/>
                <w:color w:val="000000"/>
              </w:rPr>
            </w:pPr>
            <w:r w:rsidRPr="00133C30">
              <w:rPr>
                <w:rFonts w:eastAsia="Calibri" w:cstheme="minorHAnsi"/>
                <w:b/>
                <w:bCs/>
                <w:color w:val="000000"/>
              </w:rPr>
              <w:t>Power BI</w:t>
            </w:r>
            <w:r>
              <w:rPr>
                <w:rFonts w:eastAsia="Calibri" w:cstheme="minorHAnsi"/>
                <w:b/>
                <w:bCs/>
                <w:color w:val="000000"/>
              </w:rPr>
              <w:t>,</w:t>
            </w:r>
            <w:r w:rsidR="00D0196D" w:rsidRPr="00B803E2">
              <w:rPr>
                <w:rFonts w:eastAsia="Calibri" w:cstheme="minorHAnsi"/>
                <w:b/>
                <w:bCs/>
                <w:color w:val="000000"/>
              </w:rPr>
              <w:t xml:space="preserve">SSRS, Business </w:t>
            </w:r>
            <w:r w:rsidR="000A7A8E" w:rsidRPr="00B803E2">
              <w:rPr>
                <w:rFonts w:eastAsia="Calibri" w:cstheme="minorHAnsi"/>
                <w:b/>
                <w:bCs/>
                <w:color w:val="000000"/>
              </w:rPr>
              <w:t>Objects</w:t>
            </w:r>
            <w:r w:rsidR="00D0196D" w:rsidRPr="00B803E2">
              <w:rPr>
                <w:rFonts w:eastAsia="Calibri" w:cstheme="minorHAnsi"/>
                <w:b/>
                <w:bCs/>
                <w:color w:val="000000"/>
              </w:rPr>
              <w:t xml:space="preserve">, Crystal Reports, Tableau </w:t>
            </w:r>
          </w:p>
        </w:tc>
      </w:tr>
      <w:tr w:rsidR="00D0196D" w:rsidRPr="00B803E2" w14:paraId="331F9B20" w14:textId="77777777" w:rsidTr="00824E61">
        <w:trPr>
          <w:trHeight w:val="514"/>
        </w:trPr>
        <w:tc>
          <w:tcPr>
            <w:tcW w:w="2274" w:type="dxa"/>
            <w:tcMar>
              <w:left w:w="114" w:type="dxa"/>
              <w:right w:w="114" w:type="dxa"/>
            </w:tcMar>
            <w:vAlign w:val="center"/>
          </w:tcPr>
          <w:p w14:paraId="7664F545" w14:textId="77777777" w:rsidR="00D0196D" w:rsidRPr="00B803E2" w:rsidRDefault="00D0196D" w:rsidP="00EA72D2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Calibri" w:cstheme="minorHAnsi"/>
                <w:color w:val="000000"/>
              </w:rPr>
            </w:pPr>
            <w:r w:rsidRPr="00B803E2">
              <w:rPr>
                <w:rFonts w:eastAsia="Calibri" w:cstheme="minorHAnsi"/>
                <w:b/>
                <w:color w:val="000000"/>
              </w:rPr>
              <w:t>Testing</w:t>
            </w:r>
          </w:p>
        </w:tc>
        <w:tc>
          <w:tcPr>
            <w:tcW w:w="79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4" w:type="dxa"/>
              <w:right w:w="114" w:type="dxa"/>
            </w:tcMar>
            <w:vAlign w:val="center"/>
          </w:tcPr>
          <w:p w14:paraId="27F1ABF2" w14:textId="0A97634D" w:rsidR="00D0196D" w:rsidRPr="00B803E2" w:rsidRDefault="00D0196D" w:rsidP="00EA72D2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Calibri" w:cstheme="minorHAnsi"/>
                <w:b/>
                <w:bCs/>
                <w:color w:val="000000"/>
              </w:rPr>
            </w:pPr>
            <w:r w:rsidRPr="00B803E2">
              <w:rPr>
                <w:rFonts w:eastAsia="Calibri" w:cstheme="minorHAnsi"/>
                <w:b/>
                <w:bCs/>
                <w:color w:val="000000"/>
              </w:rPr>
              <w:t xml:space="preserve">MS Test, </w:t>
            </w:r>
            <w:r w:rsidR="004C2951" w:rsidRPr="00B803E2">
              <w:rPr>
                <w:rFonts w:eastAsia="Calibri" w:cstheme="minorHAnsi"/>
                <w:b/>
                <w:bCs/>
                <w:color w:val="000000"/>
              </w:rPr>
              <w:t>NUnit, ETL</w:t>
            </w:r>
            <w:r w:rsidR="00376935" w:rsidRPr="00B803E2">
              <w:rPr>
                <w:rFonts w:eastAsia="Calibri" w:cstheme="minorHAnsi"/>
                <w:b/>
                <w:bCs/>
                <w:color w:val="000000"/>
              </w:rPr>
              <w:t xml:space="preserve">, </w:t>
            </w:r>
            <w:r w:rsidR="00442484" w:rsidRPr="00B803E2">
              <w:rPr>
                <w:rFonts w:eastAsia="Calibri" w:cstheme="minorHAnsi"/>
                <w:b/>
                <w:bCs/>
                <w:color w:val="000000"/>
              </w:rPr>
              <w:t>MuleSoft</w:t>
            </w:r>
            <w:r w:rsidR="00376935" w:rsidRPr="00B803E2">
              <w:rPr>
                <w:rFonts w:eastAsia="Calibri" w:cstheme="minorHAnsi"/>
                <w:b/>
                <w:bCs/>
                <w:color w:val="000000"/>
              </w:rPr>
              <w:t>.</w:t>
            </w:r>
          </w:p>
          <w:p w14:paraId="1A225B91" w14:textId="54751EE5" w:rsidR="00376935" w:rsidRPr="00B803E2" w:rsidRDefault="00376935" w:rsidP="00EA72D2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Calibri" w:cstheme="minorHAnsi"/>
                <w:b/>
                <w:bCs/>
                <w:color w:val="000000"/>
              </w:rPr>
            </w:pPr>
          </w:p>
        </w:tc>
      </w:tr>
    </w:tbl>
    <w:p w14:paraId="2D710F9B" w14:textId="77777777" w:rsidR="00EA72D2" w:rsidRDefault="00EA72D2" w:rsidP="00EA72D2">
      <w:pPr>
        <w:spacing w:after="0" w:line="240" w:lineRule="auto"/>
        <w:jc w:val="both"/>
        <w:rPr>
          <w:rFonts w:cstheme="minorHAnsi"/>
          <w:b/>
          <w:color w:val="000000"/>
          <w:u w:val="single"/>
        </w:rPr>
      </w:pPr>
    </w:p>
    <w:p w14:paraId="326FB781" w14:textId="77777777" w:rsidR="00AC0E65" w:rsidRDefault="00AC0E65" w:rsidP="00EA72D2">
      <w:pPr>
        <w:spacing w:after="0" w:line="240" w:lineRule="auto"/>
        <w:jc w:val="both"/>
        <w:rPr>
          <w:rFonts w:cstheme="minorHAnsi"/>
          <w:b/>
          <w:color w:val="000000"/>
          <w:u w:val="single"/>
        </w:rPr>
      </w:pPr>
    </w:p>
    <w:p w14:paraId="58EB96A8" w14:textId="77777777" w:rsidR="00AC0E65" w:rsidRDefault="00AC0E65" w:rsidP="00EA72D2">
      <w:pPr>
        <w:spacing w:after="0" w:line="240" w:lineRule="auto"/>
        <w:jc w:val="both"/>
        <w:rPr>
          <w:rFonts w:cstheme="minorHAnsi"/>
          <w:b/>
          <w:color w:val="000000"/>
          <w:u w:val="single"/>
        </w:rPr>
      </w:pPr>
    </w:p>
    <w:p w14:paraId="1C599D75" w14:textId="02DFA5E3" w:rsidR="00164A4C" w:rsidRPr="00B803E2" w:rsidRDefault="00AC0E65" w:rsidP="00EA72D2">
      <w:pPr>
        <w:spacing w:after="0" w:line="240" w:lineRule="auto"/>
        <w:jc w:val="both"/>
        <w:rPr>
          <w:rFonts w:cstheme="minorHAnsi"/>
          <w:b/>
          <w:color w:val="000000"/>
        </w:rPr>
      </w:pPr>
      <w:r w:rsidRPr="00B803E2">
        <w:rPr>
          <w:rFonts w:cstheme="minorHAnsi"/>
          <w:b/>
          <w:color w:val="000000"/>
          <w:u w:val="single"/>
        </w:rPr>
        <w:t>PROFESSIONAL EXPERIENCE</w:t>
      </w:r>
      <w:r w:rsidR="00164A4C" w:rsidRPr="00B803E2">
        <w:rPr>
          <w:rFonts w:cstheme="minorHAnsi"/>
          <w:b/>
          <w:color w:val="000000"/>
        </w:rPr>
        <w:t>:</w:t>
      </w:r>
    </w:p>
    <w:p w14:paraId="34FA57CA" w14:textId="77777777" w:rsidR="00164A4C" w:rsidRPr="00B803E2" w:rsidRDefault="00164A4C" w:rsidP="00EA72D2">
      <w:pPr>
        <w:spacing w:after="0" w:line="240" w:lineRule="auto"/>
        <w:jc w:val="both"/>
        <w:rPr>
          <w:rFonts w:cstheme="minorHAnsi"/>
          <w:b/>
          <w:color w:val="000000"/>
        </w:rPr>
      </w:pPr>
    </w:p>
    <w:p w14:paraId="0306A266" w14:textId="152EDB35" w:rsidR="00164A4C" w:rsidRPr="00B803E2" w:rsidRDefault="00164A4C" w:rsidP="00EA72D2">
      <w:pPr>
        <w:spacing w:after="0" w:line="240" w:lineRule="auto"/>
        <w:jc w:val="both"/>
        <w:rPr>
          <w:rFonts w:cstheme="minorHAnsi"/>
          <w:b/>
          <w:color w:val="000000"/>
        </w:rPr>
      </w:pPr>
      <w:r w:rsidRPr="00B803E2">
        <w:rPr>
          <w:rFonts w:cstheme="minorHAnsi"/>
          <w:b/>
          <w:color w:val="000000"/>
        </w:rPr>
        <w:t xml:space="preserve">Client: </w:t>
      </w:r>
      <w:r w:rsidR="00663937" w:rsidRPr="00B803E2">
        <w:rPr>
          <w:rFonts w:cstheme="minorHAnsi"/>
          <w:b/>
          <w:color w:val="000000"/>
        </w:rPr>
        <w:t>Mark Anthony Group</w:t>
      </w:r>
      <w:r w:rsidRPr="00B803E2">
        <w:rPr>
          <w:rFonts w:cstheme="minorHAnsi"/>
          <w:b/>
          <w:color w:val="000000"/>
        </w:rPr>
        <w:t xml:space="preserve">                                                              </w:t>
      </w:r>
      <w:r w:rsidR="005C3BA3" w:rsidRPr="00B803E2">
        <w:rPr>
          <w:rFonts w:cstheme="minorHAnsi"/>
          <w:b/>
          <w:color w:val="000000"/>
        </w:rPr>
        <w:tab/>
      </w:r>
      <w:r w:rsidR="005C3BA3" w:rsidRPr="00B803E2">
        <w:rPr>
          <w:rFonts w:cstheme="minorHAnsi"/>
          <w:b/>
          <w:color w:val="000000"/>
        </w:rPr>
        <w:tab/>
      </w:r>
      <w:r w:rsidR="005C3BA3" w:rsidRPr="00B803E2">
        <w:rPr>
          <w:rFonts w:cstheme="minorHAnsi"/>
          <w:b/>
          <w:color w:val="000000"/>
        </w:rPr>
        <w:tab/>
      </w:r>
      <w:r w:rsidRPr="00B803E2">
        <w:rPr>
          <w:rFonts w:cstheme="minorHAnsi"/>
          <w:b/>
          <w:color w:val="000000"/>
        </w:rPr>
        <w:t xml:space="preserve"> </w:t>
      </w:r>
      <w:r w:rsidR="00824E61">
        <w:rPr>
          <w:rFonts w:cstheme="minorHAnsi"/>
          <w:b/>
          <w:color w:val="000000"/>
        </w:rPr>
        <w:tab/>
        <w:t xml:space="preserve">         </w:t>
      </w:r>
      <w:r w:rsidR="00BE0783" w:rsidRPr="00B803E2">
        <w:rPr>
          <w:rFonts w:cstheme="minorHAnsi"/>
          <w:b/>
          <w:color w:val="000000"/>
        </w:rPr>
        <w:t>Feb</w:t>
      </w:r>
      <w:r w:rsidRPr="00B803E2">
        <w:rPr>
          <w:rFonts w:cstheme="minorHAnsi"/>
          <w:b/>
          <w:color w:val="000000"/>
        </w:rPr>
        <w:t xml:space="preserve"> 202</w:t>
      </w:r>
      <w:r w:rsidR="00BE0783" w:rsidRPr="00B803E2">
        <w:rPr>
          <w:rFonts w:cstheme="minorHAnsi"/>
          <w:b/>
          <w:color w:val="000000"/>
        </w:rPr>
        <w:t>2</w:t>
      </w:r>
      <w:r w:rsidRPr="00B803E2">
        <w:rPr>
          <w:rFonts w:cstheme="minorHAnsi"/>
          <w:b/>
          <w:color w:val="000000"/>
        </w:rPr>
        <w:t xml:space="preserve"> </w:t>
      </w:r>
      <w:r w:rsidR="00D50EBD" w:rsidRPr="00B803E2">
        <w:rPr>
          <w:rFonts w:cstheme="minorHAnsi"/>
          <w:b/>
          <w:color w:val="000000"/>
        </w:rPr>
        <w:t>– Present</w:t>
      </w:r>
    </w:p>
    <w:p w14:paraId="3FA84F66" w14:textId="77777777" w:rsidR="00164A4C" w:rsidRPr="00B803E2" w:rsidRDefault="00164A4C" w:rsidP="00EA72D2">
      <w:pPr>
        <w:spacing w:after="0" w:line="240" w:lineRule="auto"/>
        <w:jc w:val="both"/>
        <w:rPr>
          <w:rFonts w:cstheme="minorHAnsi"/>
          <w:b/>
          <w:color w:val="000000"/>
        </w:rPr>
      </w:pPr>
      <w:r w:rsidRPr="00B803E2">
        <w:rPr>
          <w:rFonts w:cstheme="minorHAnsi"/>
          <w:b/>
          <w:color w:val="000000"/>
        </w:rPr>
        <w:t>Role: Dot Net Developer</w:t>
      </w:r>
    </w:p>
    <w:p w14:paraId="36FADD3D" w14:textId="77777777" w:rsidR="00164A4C" w:rsidRPr="00B803E2" w:rsidRDefault="00164A4C" w:rsidP="00EA72D2">
      <w:pPr>
        <w:spacing w:after="0" w:line="240" w:lineRule="auto"/>
        <w:jc w:val="both"/>
        <w:rPr>
          <w:rFonts w:cstheme="minorHAnsi"/>
          <w:b/>
          <w:color w:val="000000"/>
        </w:rPr>
      </w:pPr>
      <w:r w:rsidRPr="00B803E2">
        <w:rPr>
          <w:rFonts w:eastAsia="Calibri" w:cstheme="minorHAnsi"/>
          <w:b/>
          <w:color w:val="000000"/>
        </w:rPr>
        <w:t>Responsibilities</w:t>
      </w:r>
      <w:r w:rsidRPr="00B803E2">
        <w:rPr>
          <w:rFonts w:eastAsia="Calibri" w:cstheme="minorHAnsi"/>
          <w:color w:val="000000"/>
        </w:rPr>
        <w:t>: -</w:t>
      </w:r>
    </w:p>
    <w:p w14:paraId="741892FC" w14:textId="224499E7" w:rsid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>Developed a new billing system to align with the subscription model, improving the user experience and enhancing the account management dashboard.</w:t>
      </w:r>
    </w:p>
    <w:p w14:paraId="521693ED" w14:textId="6E5D854F" w:rsidR="003159A8" w:rsidRDefault="003159A8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3159A8">
        <w:rPr>
          <w:rFonts w:asciiTheme="minorHAnsi" w:eastAsia="Alegreya Sans" w:hAnsiTheme="minorHAnsi" w:cstheme="minorHAnsi"/>
          <w:b/>
          <w:bCs/>
          <w:sz w:val="22"/>
          <w:szCs w:val="22"/>
        </w:rPr>
        <w:lastRenderedPageBreak/>
        <w:t>Designed and developed RESTful APIs</w:t>
      </w:r>
      <w:r w:rsidRPr="003159A8">
        <w:rPr>
          <w:rFonts w:asciiTheme="minorHAnsi" w:eastAsia="Alegreya Sans" w:hAnsiTheme="minorHAnsi" w:cstheme="minorHAnsi"/>
          <w:sz w:val="22"/>
          <w:szCs w:val="22"/>
        </w:rPr>
        <w:t xml:space="preserve"> using ASP.NET Core to facilitate seamless communication between front-end </w:t>
      </w:r>
      <w:r w:rsidRPr="003159A8">
        <w:rPr>
          <w:rFonts w:asciiTheme="minorHAnsi" w:eastAsia="Alegreya Sans" w:hAnsiTheme="minorHAnsi" w:cstheme="minorHAnsi"/>
          <w:b/>
          <w:bCs/>
          <w:sz w:val="22"/>
          <w:szCs w:val="22"/>
        </w:rPr>
        <w:t>Angular/React</w:t>
      </w:r>
      <w:r w:rsidRPr="003159A8">
        <w:rPr>
          <w:rFonts w:asciiTheme="minorHAnsi" w:eastAsia="Alegreya Sans" w:hAnsiTheme="minorHAnsi" w:cstheme="minorHAnsi"/>
          <w:sz w:val="22"/>
          <w:szCs w:val="22"/>
        </w:rPr>
        <w:t xml:space="preserve"> components and back-end services, improving system performance and scalability</w:t>
      </w:r>
      <w:r w:rsidR="006254E3">
        <w:rPr>
          <w:rFonts w:asciiTheme="minorHAnsi" w:eastAsia="Alegreya Sans" w:hAnsiTheme="minorHAnsi" w:cstheme="minorHAnsi"/>
          <w:sz w:val="22"/>
          <w:szCs w:val="22"/>
        </w:rPr>
        <w:t>.</w:t>
      </w:r>
    </w:p>
    <w:p w14:paraId="0EB79031" w14:textId="35D09692" w:rsidR="006254E3" w:rsidRDefault="006254E3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6254E3">
        <w:rPr>
          <w:rFonts w:asciiTheme="minorHAnsi" w:eastAsia="Alegreya Sans" w:hAnsiTheme="minorHAnsi" w:cstheme="minorHAnsi"/>
          <w:sz w:val="22"/>
          <w:szCs w:val="22"/>
        </w:rPr>
        <w:t xml:space="preserve">Built and maintained </w:t>
      </w:r>
      <w:r w:rsidRPr="006254E3">
        <w:rPr>
          <w:rFonts w:asciiTheme="minorHAnsi" w:eastAsia="Alegreya Sans" w:hAnsiTheme="minorHAnsi" w:cstheme="minorHAnsi"/>
          <w:b/>
          <w:bCs/>
          <w:sz w:val="22"/>
          <w:szCs w:val="22"/>
        </w:rPr>
        <w:t>Azure Kubernetes Service (AKS)</w:t>
      </w:r>
      <w:r w:rsidRPr="006254E3">
        <w:rPr>
          <w:rFonts w:asciiTheme="minorHAnsi" w:eastAsia="Alegreya Sans" w:hAnsiTheme="minorHAnsi" w:cstheme="minorHAnsi"/>
          <w:sz w:val="22"/>
          <w:szCs w:val="22"/>
        </w:rPr>
        <w:t xml:space="preserve"> clusters with RBAC, managed identities, and Azure AD integration to support secure and scalable containerized workloads.</w:t>
      </w:r>
    </w:p>
    <w:p w14:paraId="588228A3" w14:textId="5FC15F17" w:rsidR="003159A8" w:rsidRPr="00264A14" w:rsidRDefault="003159A8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3159A8">
        <w:rPr>
          <w:rFonts w:asciiTheme="minorHAnsi" w:eastAsia="Alegreya Sans" w:hAnsiTheme="minorHAnsi" w:cstheme="minorHAnsi"/>
          <w:sz w:val="22"/>
          <w:szCs w:val="22"/>
        </w:rPr>
        <w:t xml:space="preserve">Implemented </w:t>
      </w:r>
      <w:r w:rsidRPr="003159A8">
        <w:rPr>
          <w:rFonts w:asciiTheme="minorHAnsi" w:eastAsia="Alegreya Sans" w:hAnsiTheme="minorHAnsi" w:cstheme="minorHAnsi"/>
          <w:b/>
          <w:bCs/>
          <w:sz w:val="22"/>
          <w:szCs w:val="22"/>
        </w:rPr>
        <w:t>REST API endpoints</w:t>
      </w:r>
      <w:r w:rsidRPr="003159A8">
        <w:rPr>
          <w:rFonts w:asciiTheme="minorHAnsi" w:eastAsia="Alegreya Sans" w:hAnsiTheme="minorHAnsi" w:cstheme="minorHAnsi"/>
          <w:sz w:val="22"/>
          <w:szCs w:val="22"/>
        </w:rPr>
        <w:t xml:space="preserve"> adhering to Swagger specifications for API documentation and testing, ensuring accurate and efficient data flow between systems.</w:t>
      </w:r>
    </w:p>
    <w:p w14:paraId="6DCBB8B1" w14:textId="2A950E3D" w:rsidR="00264A14" w:rsidRP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Supported in designing and developing user interfaces for Carbonite Info Center and Restore Wizard using 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>ASP.NET, MVC 5.0, Web API, C#, HTML, Bootstrap, and JavaScript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>.</w:t>
      </w:r>
    </w:p>
    <w:p w14:paraId="3B7954EA" w14:textId="38EF16A7" w:rsidR="00264A14" w:rsidRP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Built responsive web applications with 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>Angular and React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>, ensuring cross-browser compatibility and high-performance UI with HTML5, CSS3, and JavaScript.</w:t>
      </w:r>
    </w:p>
    <w:p w14:paraId="38BB5D2A" w14:textId="4744D238" w:rsidR="00264A14" w:rsidRP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Developed microservices using 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>.NET Core and Docker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>, ensuring scalable, modular applications with simplified deployment and maintenance.</w:t>
      </w:r>
    </w:p>
    <w:p w14:paraId="06F1EB07" w14:textId="3641881C" w:rsidR="00264A14" w:rsidRP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>Created and optimized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 xml:space="preserve"> API servers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 in Node.js, adhering to Swagger specifications for API design, improving system communication and integration.</w:t>
      </w:r>
    </w:p>
    <w:p w14:paraId="09D22C0F" w14:textId="0B0F64E1" w:rsid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Worked with Azure and AWS cloud platforms, configuring Azure SQL, Service Bus, Cloud Services, and utilizing </w:t>
      </w:r>
      <w:r w:rsidRPr="006254E3">
        <w:rPr>
          <w:rFonts w:asciiTheme="minorHAnsi" w:eastAsia="Alegreya Sans" w:hAnsiTheme="minorHAnsi" w:cstheme="minorHAnsi"/>
          <w:b/>
          <w:bCs/>
          <w:sz w:val="22"/>
          <w:szCs w:val="22"/>
        </w:rPr>
        <w:t>AWS SDK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 for automation and monitoring.</w:t>
      </w:r>
    </w:p>
    <w:p w14:paraId="2571D86E" w14:textId="77E56313" w:rsidR="006254E3" w:rsidRDefault="006254E3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6254E3">
        <w:rPr>
          <w:rFonts w:asciiTheme="minorHAnsi" w:eastAsia="Alegreya Sans" w:hAnsiTheme="minorHAnsi" w:cstheme="minorHAnsi"/>
          <w:sz w:val="22"/>
          <w:szCs w:val="22"/>
        </w:rPr>
        <w:t xml:space="preserve">Integrated </w:t>
      </w:r>
      <w:r w:rsidRPr="006254E3">
        <w:rPr>
          <w:rFonts w:asciiTheme="minorHAnsi" w:eastAsia="Alegreya Sans" w:hAnsiTheme="minorHAnsi" w:cstheme="minorHAnsi"/>
          <w:b/>
          <w:bCs/>
          <w:sz w:val="22"/>
          <w:szCs w:val="22"/>
        </w:rPr>
        <w:t>Azure Key Vault</w:t>
      </w:r>
      <w:r w:rsidRPr="006254E3">
        <w:rPr>
          <w:rFonts w:asciiTheme="minorHAnsi" w:eastAsia="Alegreya Sans" w:hAnsiTheme="minorHAnsi" w:cstheme="minorHAnsi"/>
          <w:sz w:val="22"/>
          <w:szCs w:val="22"/>
        </w:rPr>
        <w:t xml:space="preserve">, role-based access control, and secret scanning into pipelines to ensure </w:t>
      </w:r>
      <w:r w:rsidRPr="006254E3">
        <w:rPr>
          <w:rFonts w:asciiTheme="minorHAnsi" w:eastAsia="Alegreya Sans" w:hAnsiTheme="minorHAnsi" w:cstheme="minorHAnsi"/>
          <w:b/>
          <w:bCs/>
          <w:sz w:val="22"/>
          <w:szCs w:val="22"/>
        </w:rPr>
        <w:t>DevSecOps</w:t>
      </w:r>
      <w:r w:rsidRPr="006254E3">
        <w:rPr>
          <w:rFonts w:asciiTheme="minorHAnsi" w:eastAsia="Alegreya Sans" w:hAnsiTheme="minorHAnsi" w:cstheme="minorHAnsi"/>
          <w:sz w:val="22"/>
          <w:szCs w:val="22"/>
        </w:rPr>
        <w:t xml:space="preserve"> compliance.</w:t>
      </w:r>
    </w:p>
    <w:p w14:paraId="182C28DE" w14:textId="5853B7E1" w:rsidR="006254E3" w:rsidRPr="00264A14" w:rsidRDefault="006254E3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6254E3">
        <w:rPr>
          <w:rFonts w:asciiTheme="minorHAnsi" w:eastAsia="Alegreya Sans" w:hAnsiTheme="minorHAnsi" w:cstheme="minorHAnsi"/>
          <w:sz w:val="22"/>
          <w:szCs w:val="22"/>
        </w:rPr>
        <w:t xml:space="preserve">Developed and maintained </w:t>
      </w:r>
      <w:r w:rsidRPr="006254E3">
        <w:rPr>
          <w:rFonts w:asciiTheme="minorHAnsi" w:eastAsia="Alegreya Sans" w:hAnsiTheme="minorHAnsi" w:cstheme="minorHAnsi"/>
          <w:b/>
          <w:bCs/>
          <w:sz w:val="22"/>
          <w:szCs w:val="22"/>
        </w:rPr>
        <w:t>CI/CD pipelines</w:t>
      </w:r>
      <w:r w:rsidRPr="006254E3">
        <w:rPr>
          <w:rFonts w:asciiTheme="minorHAnsi" w:eastAsia="Alegreya Sans" w:hAnsiTheme="minorHAnsi" w:cstheme="minorHAnsi"/>
          <w:sz w:val="22"/>
          <w:szCs w:val="22"/>
        </w:rPr>
        <w:t xml:space="preserve"> using </w:t>
      </w:r>
      <w:r w:rsidRPr="006254E3">
        <w:rPr>
          <w:rFonts w:asciiTheme="minorHAnsi" w:eastAsia="Alegreya Sans" w:hAnsiTheme="minorHAnsi" w:cstheme="minorHAnsi"/>
          <w:b/>
          <w:bCs/>
          <w:sz w:val="22"/>
          <w:szCs w:val="22"/>
        </w:rPr>
        <w:t>Azure DevOps</w:t>
      </w:r>
      <w:r w:rsidRPr="006254E3">
        <w:rPr>
          <w:rFonts w:asciiTheme="minorHAnsi" w:eastAsia="Alegreya Sans" w:hAnsiTheme="minorHAnsi" w:cstheme="minorHAnsi"/>
          <w:sz w:val="22"/>
          <w:szCs w:val="22"/>
        </w:rPr>
        <w:t xml:space="preserve"> and </w:t>
      </w:r>
      <w:r w:rsidRPr="006254E3">
        <w:rPr>
          <w:rFonts w:asciiTheme="minorHAnsi" w:eastAsia="Alegreya Sans" w:hAnsiTheme="minorHAnsi" w:cstheme="minorHAnsi"/>
          <w:b/>
          <w:bCs/>
          <w:sz w:val="22"/>
          <w:szCs w:val="22"/>
        </w:rPr>
        <w:t>GitHub Actions</w:t>
      </w:r>
      <w:r w:rsidRPr="006254E3">
        <w:rPr>
          <w:rFonts w:asciiTheme="minorHAnsi" w:eastAsia="Alegreya Sans" w:hAnsiTheme="minorHAnsi" w:cstheme="minorHAnsi"/>
          <w:sz w:val="22"/>
          <w:szCs w:val="22"/>
        </w:rPr>
        <w:t>, integrating build, test, security scanning, and deployment for AKS-based applications.</w:t>
      </w:r>
    </w:p>
    <w:p w14:paraId="5EF0FDFC" w14:textId="689DC2E2" w:rsidR="00264A14" w:rsidRP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Orchestrated containerized applications using 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>Kubernetes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 to efficiently manage the deployment, scaling, and monitoring of microservices.</w:t>
      </w:r>
    </w:p>
    <w:p w14:paraId="5E4C91C6" w14:textId="074A4C52" w:rsidR="00264A14" w:rsidRP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>Developed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 xml:space="preserve"> event-driven architecture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 with message queues (RabbitMQ, Kafka), improving system scalability and reliability through asynchronous communication.</w:t>
      </w:r>
    </w:p>
    <w:p w14:paraId="3A8141FB" w14:textId="485E8EB3" w:rsidR="00264A14" w:rsidRP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>Deployed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 xml:space="preserve"> .NET applications on Linux servers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>, optimizing performance and ensuring stability in Linux-based hosting environments for .NET Core applications.</w:t>
      </w:r>
    </w:p>
    <w:p w14:paraId="0BCD06FD" w14:textId="6E95499B" w:rsidR="00264A14" w:rsidRP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>Troubleshot and resolved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 xml:space="preserve"> multithreaded code issues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 in Windows C++ environments, fixing critical issues such as stuck backup processes.</w:t>
      </w:r>
    </w:p>
    <w:p w14:paraId="5391D25A" w14:textId="164C0B92" w:rsid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>Designed and maintained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 xml:space="preserve"> database schemas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 using SQL Server and MongoDB, writing complex queries for data </w:t>
      </w:r>
      <w:r w:rsidR="004C2951" w:rsidRPr="00264A14">
        <w:rPr>
          <w:rFonts w:asciiTheme="minorHAnsi" w:eastAsia="Alegreya Sans" w:hAnsiTheme="minorHAnsi" w:cstheme="minorHAnsi"/>
          <w:sz w:val="22"/>
          <w:szCs w:val="22"/>
        </w:rPr>
        <w:t>optimization,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 and ensuring data integrity.</w:t>
      </w:r>
    </w:p>
    <w:p w14:paraId="0DA7E22D" w14:textId="0CAA6FD6" w:rsidR="00133C30" w:rsidRDefault="00133C30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133C30">
        <w:rPr>
          <w:rFonts w:asciiTheme="minorHAnsi" w:eastAsia="Alegreya Sans" w:hAnsiTheme="minorHAnsi" w:cstheme="minorHAnsi"/>
          <w:sz w:val="22"/>
          <w:szCs w:val="22"/>
        </w:rPr>
        <w:t xml:space="preserve">Designed and developed </w:t>
      </w:r>
      <w:r w:rsidRPr="00133C30">
        <w:rPr>
          <w:rFonts w:asciiTheme="minorHAnsi" w:eastAsia="Alegreya Sans" w:hAnsiTheme="minorHAnsi" w:cstheme="minorHAnsi"/>
          <w:b/>
          <w:bCs/>
          <w:sz w:val="22"/>
          <w:szCs w:val="22"/>
        </w:rPr>
        <w:t>Power BI dashboards</w:t>
      </w:r>
      <w:r w:rsidRPr="00133C30">
        <w:rPr>
          <w:rFonts w:asciiTheme="minorHAnsi" w:eastAsia="Alegreya Sans" w:hAnsiTheme="minorHAnsi" w:cstheme="minorHAnsi"/>
          <w:sz w:val="22"/>
          <w:szCs w:val="22"/>
        </w:rPr>
        <w:t xml:space="preserve"> integrating SQL Server and API-based data sources, providing business teams with interactive visualizations and performance metrics.</w:t>
      </w:r>
    </w:p>
    <w:p w14:paraId="5E952D0A" w14:textId="21BE64B9" w:rsidR="00F76FCA" w:rsidRPr="00264A14" w:rsidRDefault="00F76FCA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F76FCA">
        <w:rPr>
          <w:rFonts w:asciiTheme="minorHAnsi" w:eastAsia="Alegreya Sans" w:hAnsiTheme="minorHAnsi" w:cstheme="minorHAnsi"/>
          <w:sz w:val="22"/>
          <w:szCs w:val="22"/>
        </w:rPr>
        <w:t xml:space="preserve">Converted legacy SSRS reports into </w:t>
      </w:r>
      <w:r w:rsidRPr="00F76FCA">
        <w:rPr>
          <w:rFonts w:asciiTheme="minorHAnsi" w:eastAsia="Alegreya Sans" w:hAnsiTheme="minorHAnsi" w:cstheme="minorHAnsi"/>
          <w:b/>
          <w:bCs/>
          <w:sz w:val="22"/>
          <w:szCs w:val="22"/>
        </w:rPr>
        <w:t>Power BI dashboards</w:t>
      </w:r>
      <w:r w:rsidRPr="00F76FCA">
        <w:rPr>
          <w:rFonts w:asciiTheme="minorHAnsi" w:eastAsia="Alegreya Sans" w:hAnsiTheme="minorHAnsi" w:cstheme="minorHAnsi"/>
          <w:sz w:val="22"/>
          <w:szCs w:val="22"/>
        </w:rPr>
        <w:t xml:space="preserve"> to improve accessibility, usability, and data refresh automation.</w:t>
      </w:r>
    </w:p>
    <w:p w14:paraId="1C3FBA9D" w14:textId="59C72D56" w:rsid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>Implemented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 xml:space="preserve"> CI/CD pipelines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 using Jenkins and GitLab CI for automated build, test, and deployment processes, streamlining the software delivery pipeline.</w:t>
      </w:r>
    </w:p>
    <w:p w14:paraId="330D3E72" w14:textId="4FE3FF5C" w:rsidR="00476E1C" w:rsidRPr="00264A14" w:rsidRDefault="00476E1C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476E1C">
        <w:rPr>
          <w:rFonts w:asciiTheme="minorHAnsi" w:eastAsia="Alegreya Sans" w:hAnsiTheme="minorHAnsi" w:cstheme="minorHAnsi"/>
          <w:sz w:val="22"/>
          <w:szCs w:val="22"/>
        </w:rPr>
        <w:t xml:space="preserve">Designed and deployed .NET Core microservices in </w:t>
      </w:r>
      <w:r w:rsidRPr="00476E1C">
        <w:rPr>
          <w:rFonts w:asciiTheme="minorHAnsi" w:eastAsia="Alegreya Sans" w:hAnsiTheme="minorHAnsi" w:cstheme="minorHAnsi"/>
          <w:b/>
          <w:bCs/>
          <w:sz w:val="22"/>
          <w:szCs w:val="22"/>
        </w:rPr>
        <w:t>Pivotal Cloud Foundry (PCF)</w:t>
      </w:r>
      <w:r w:rsidRPr="00476E1C">
        <w:rPr>
          <w:rFonts w:asciiTheme="minorHAnsi" w:eastAsia="Alegreya Sans" w:hAnsiTheme="minorHAnsi" w:cstheme="minorHAnsi"/>
          <w:sz w:val="22"/>
          <w:szCs w:val="22"/>
        </w:rPr>
        <w:t xml:space="preserve"> to ensure seamless CI/CD integration and rapid scaling across multiple environments.</w:t>
      </w:r>
    </w:p>
    <w:p w14:paraId="53E6CC6F" w14:textId="49232C42" w:rsidR="00264A14" w:rsidRP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lastRenderedPageBreak/>
        <w:t>Developed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 xml:space="preserve"> rich desktop applications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 using 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>XAML and WPF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>, focusing on creating intuitive, responsive, and user-friendly interfaces for Windows-based systems.</w:t>
      </w:r>
    </w:p>
    <w:p w14:paraId="583DAF64" w14:textId="6565CF05" w:rsidR="00264A14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>Utilized XAML for designing complex UI components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 in desktop applications, ensuring smooth interactions and enhanced user experiences.</w:t>
      </w:r>
    </w:p>
    <w:p w14:paraId="78D39BD6" w14:textId="59C7F7D2" w:rsidR="006B559D" w:rsidRDefault="006B559D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6B559D">
        <w:rPr>
          <w:rFonts w:asciiTheme="minorHAnsi" w:eastAsia="Alegreya Sans" w:hAnsiTheme="minorHAnsi" w:cstheme="minorHAnsi"/>
          <w:sz w:val="22"/>
          <w:szCs w:val="22"/>
        </w:rPr>
        <w:t xml:space="preserve">Implemented </w:t>
      </w:r>
      <w:r w:rsidRPr="006B559D">
        <w:rPr>
          <w:rFonts w:asciiTheme="minorHAnsi" w:eastAsia="Alegreya Sans" w:hAnsiTheme="minorHAnsi" w:cstheme="minorHAnsi"/>
          <w:b/>
          <w:bCs/>
          <w:sz w:val="22"/>
          <w:szCs w:val="22"/>
        </w:rPr>
        <w:t>OAuth 2.0 authentication and authorization</w:t>
      </w:r>
      <w:r w:rsidRPr="006B559D">
        <w:rPr>
          <w:rFonts w:asciiTheme="minorHAnsi" w:eastAsia="Alegreya Sans" w:hAnsiTheme="minorHAnsi" w:cstheme="minorHAnsi"/>
          <w:sz w:val="22"/>
          <w:szCs w:val="22"/>
        </w:rPr>
        <w:t xml:space="preserve"> in ASP.NET Core APIs to ensure secure access for web and mobile applications.</w:t>
      </w:r>
    </w:p>
    <w:p w14:paraId="70001229" w14:textId="4376D0EB" w:rsidR="003159A8" w:rsidRDefault="003159A8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3159A8">
        <w:rPr>
          <w:rFonts w:asciiTheme="minorHAnsi" w:eastAsia="Alegreya Sans" w:hAnsiTheme="minorHAnsi" w:cstheme="minorHAnsi"/>
          <w:sz w:val="22"/>
          <w:szCs w:val="22"/>
        </w:rPr>
        <w:t xml:space="preserve">Adapted to changes in project scope and priorities through </w:t>
      </w:r>
      <w:r w:rsidRPr="003159A8">
        <w:rPr>
          <w:rFonts w:asciiTheme="minorHAnsi" w:eastAsia="Alegreya Sans" w:hAnsiTheme="minorHAnsi" w:cstheme="minorHAnsi"/>
          <w:b/>
          <w:bCs/>
          <w:sz w:val="22"/>
          <w:szCs w:val="22"/>
        </w:rPr>
        <w:t>Agile practices</w:t>
      </w:r>
      <w:r w:rsidRPr="003159A8">
        <w:rPr>
          <w:rFonts w:asciiTheme="minorHAnsi" w:eastAsia="Alegreya Sans" w:hAnsiTheme="minorHAnsi" w:cstheme="minorHAnsi"/>
          <w:sz w:val="22"/>
          <w:szCs w:val="22"/>
        </w:rPr>
        <w:t>, ensuring flexibility in response to customer needs while maintaining high-quality deliverables.</w:t>
      </w:r>
    </w:p>
    <w:p w14:paraId="517E6CD7" w14:textId="0DC3D400" w:rsidR="00264A14" w:rsidRPr="003159A8" w:rsidRDefault="00264A14" w:rsidP="00264A14">
      <w:pPr>
        <w:pStyle w:val="ulli"/>
        <w:numPr>
          <w:ilvl w:val="0"/>
          <w:numId w:val="31"/>
        </w:numPr>
        <w:spacing w:line="320" w:lineRule="atLeast"/>
        <w:ind w:right="200"/>
        <w:jc w:val="both"/>
        <w:rPr>
          <w:rFonts w:eastAsia="Alegreya Sans" w:cstheme="minorHAnsi"/>
        </w:rPr>
      </w:pPr>
      <w:r w:rsidRPr="00264A14">
        <w:rPr>
          <w:rFonts w:asciiTheme="minorHAnsi" w:eastAsia="Alegreya Sans" w:hAnsiTheme="minorHAnsi" w:cstheme="minorHAnsi"/>
          <w:sz w:val="22"/>
          <w:szCs w:val="22"/>
        </w:rPr>
        <w:t>Collaborated in an</w:t>
      </w:r>
      <w:r w:rsidRPr="00264A14">
        <w:rPr>
          <w:rFonts w:asciiTheme="minorHAnsi" w:eastAsia="Alegreya Sans" w:hAnsiTheme="minorHAnsi" w:cstheme="minorHAnsi"/>
          <w:b/>
          <w:bCs/>
          <w:sz w:val="22"/>
          <w:szCs w:val="22"/>
        </w:rPr>
        <w:t xml:space="preserve"> Agile Scrum 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 xml:space="preserve">environment, participating in sprint planning, daily standups, </w:t>
      </w:r>
      <w:r w:rsidRPr="00264A14">
        <w:rPr>
          <w:rFonts w:asciiTheme="minorHAnsi" w:eastAsia="Alegreya Sans" w:hAnsiTheme="minorHAnsi" w:cstheme="minorHAnsi"/>
          <w:sz w:val="20"/>
          <w:szCs w:val="20"/>
        </w:rPr>
        <w:t>a</w:t>
      </w:r>
      <w:r w:rsidRPr="00264A14">
        <w:rPr>
          <w:rFonts w:asciiTheme="minorHAnsi" w:eastAsia="Alegreya Sans" w:hAnsiTheme="minorHAnsi" w:cstheme="minorHAnsi"/>
          <w:sz w:val="22"/>
          <w:szCs w:val="22"/>
        </w:rPr>
        <w:t>nd ensuring on-time delivery of project milestones.</w:t>
      </w:r>
    </w:p>
    <w:p w14:paraId="165C1BD6" w14:textId="77777777" w:rsidR="008B41EA" w:rsidRPr="00B803E2" w:rsidRDefault="008B41EA" w:rsidP="00EA72D2">
      <w:pPr>
        <w:pStyle w:val="ulli"/>
        <w:spacing w:line="320" w:lineRule="atLeast"/>
        <w:ind w:left="720"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</w:p>
    <w:p w14:paraId="31C24E78" w14:textId="049E3552" w:rsidR="00427B7F" w:rsidRDefault="00164A4C" w:rsidP="00EA72D2">
      <w:pPr>
        <w:jc w:val="both"/>
        <w:rPr>
          <w:rFonts w:eastAsia="Alegreya Sans" w:cstheme="minorHAnsi"/>
        </w:rPr>
      </w:pPr>
      <w:r w:rsidRPr="00B803E2">
        <w:rPr>
          <w:rFonts w:cstheme="minorHAnsi"/>
          <w:b/>
          <w:bCs/>
          <w:color w:val="000000" w:themeColor="text1"/>
        </w:rPr>
        <w:t>Environment:</w:t>
      </w:r>
      <w:r w:rsidRPr="00B803E2">
        <w:rPr>
          <w:rFonts w:eastAsia="Calibri" w:cstheme="minorHAnsi"/>
          <w:b/>
          <w:bCs/>
          <w:color w:val="000000" w:themeColor="text1"/>
        </w:rPr>
        <w:t xml:space="preserve"> </w:t>
      </w:r>
      <w:r w:rsidR="00264A14" w:rsidRPr="00264A14">
        <w:rPr>
          <w:rFonts w:eastAsia="Calibri" w:cstheme="minorHAnsi"/>
          <w:color w:val="000000" w:themeColor="text1"/>
        </w:rPr>
        <w:t>Visual Studio 2019,</w:t>
      </w:r>
      <w:r w:rsidR="00264A14" w:rsidRPr="00264A14">
        <w:rPr>
          <w:rFonts w:eastAsia="Alegreya Sans" w:cstheme="minorHAnsi"/>
        </w:rPr>
        <w:t>ASP.NET,MVC, Web API, C#, .NET Core, Angular</w:t>
      </w:r>
      <w:r w:rsidR="004C27D5" w:rsidRPr="004C2951">
        <w:rPr>
          <w:rFonts w:ascii="Calibri" w:eastAsia="Calibri" w:hAnsi="Calibri" w:cstheme="minorHAnsi"/>
          <w:color w:val="000000" w:themeColor="text1"/>
        </w:rPr>
        <w:t>(</w:t>
      </w:r>
      <w:r w:rsidR="004C27D5">
        <w:rPr>
          <w:rFonts w:cstheme="minorHAnsi"/>
          <w:color w:val="000000" w:themeColor="text1"/>
        </w:rPr>
        <w:t>8/9/10/11/12/13/14/15/16/17)</w:t>
      </w:r>
      <w:r w:rsidR="00264A14" w:rsidRPr="00264A14">
        <w:rPr>
          <w:rFonts w:eastAsia="Alegreya Sans" w:cstheme="minorHAnsi"/>
        </w:rPr>
        <w:t xml:space="preserve">, React, XAML, WPF, Node.js, Docker, Kubernetes, Azure, AWS, SQL Server, </w:t>
      </w:r>
      <w:r w:rsidR="008E701A">
        <w:rPr>
          <w:rFonts w:eastAsia="Alegreya Sans" w:cstheme="minorHAnsi"/>
        </w:rPr>
        <w:t>PowerBI,</w:t>
      </w:r>
      <w:r w:rsidR="00264A14" w:rsidRPr="00264A14">
        <w:rPr>
          <w:rFonts w:eastAsia="Alegreya Sans" w:cstheme="minorHAnsi"/>
        </w:rPr>
        <w:t>MongoDB, RabbitMQ, Kafka, GitHub, Jenkins, GitLab CI, Jira, Linux, HTML5, CSS3, Bootstrap, JavaScript, C++, Multithreading, Azure DevOps.</w:t>
      </w:r>
    </w:p>
    <w:p w14:paraId="3B4C932B" w14:textId="77777777" w:rsidR="00264A14" w:rsidRPr="00B803E2" w:rsidRDefault="00264A14" w:rsidP="00EA72D2">
      <w:pPr>
        <w:jc w:val="both"/>
        <w:rPr>
          <w:rStyle w:val="Strong1"/>
          <w:rFonts w:eastAsia="Alegreya Sans" w:cstheme="minorHAnsi"/>
          <w:sz w:val="22"/>
          <w:szCs w:val="22"/>
        </w:rPr>
      </w:pPr>
    </w:p>
    <w:p w14:paraId="7E233B70" w14:textId="240BB902" w:rsidR="005B2422" w:rsidRPr="00B803E2" w:rsidRDefault="005B2422" w:rsidP="00EA72D2">
      <w:pPr>
        <w:spacing w:after="0" w:line="240" w:lineRule="auto"/>
        <w:jc w:val="both"/>
        <w:rPr>
          <w:rFonts w:cstheme="minorHAnsi"/>
          <w:b/>
          <w:color w:val="000000"/>
        </w:rPr>
      </w:pPr>
      <w:r w:rsidRPr="00B803E2">
        <w:rPr>
          <w:rFonts w:cstheme="minorHAnsi"/>
          <w:b/>
          <w:color w:val="000000"/>
        </w:rPr>
        <w:t xml:space="preserve">Client: </w:t>
      </w:r>
      <w:r w:rsidR="00D27AB3" w:rsidRPr="00B803E2">
        <w:rPr>
          <w:rFonts w:cstheme="minorHAnsi"/>
          <w:b/>
          <w:color w:val="000000"/>
        </w:rPr>
        <w:t>Trigent Software</w:t>
      </w:r>
      <w:r w:rsidRPr="00B803E2">
        <w:rPr>
          <w:rFonts w:cstheme="minorHAnsi"/>
          <w:b/>
          <w:color w:val="000000"/>
        </w:rPr>
        <w:t xml:space="preserve">                                                                         </w:t>
      </w:r>
      <w:r w:rsidRPr="00B803E2">
        <w:rPr>
          <w:rFonts w:cstheme="minorHAnsi"/>
          <w:b/>
          <w:color w:val="000000"/>
        </w:rPr>
        <w:tab/>
      </w:r>
      <w:r w:rsidRPr="00B803E2">
        <w:rPr>
          <w:rFonts w:cstheme="minorHAnsi"/>
          <w:b/>
          <w:color w:val="000000"/>
        </w:rPr>
        <w:tab/>
      </w:r>
      <w:r w:rsidR="00264A14">
        <w:rPr>
          <w:rFonts w:cstheme="minorHAnsi"/>
          <w:b/>
          <w:color w:val="000000"/>
        </w:rPr>
        <w:tab/>
        <w:t xml:space="preserve">         </w:t>
      </w:r>
      <w:r w:rsidR="003E7603" w:rsidRPr="00B803E2">
        <w:rPr>
          <w:rStyle w:val="span"/>
          <w:rFonts w:eastAsia="Alegreya Sans" w:cstheme="minorHAnsi"/>
          <w:b/>
          <w:bCs/>
          <w:sz w:val="22"/>
          <w:szCs w:val="22"/>
        </w:rPr>
        <w:t>Jul 2019 - Dec 2021</w:t>
      </w:r>
    </w:p>
    <w:p w14:paraId="6EE69A3B" w14:textId="77777777" w:rsidR="005B2422" w:rsidRPr="00B803E2" w:rsidRDefault="005B2422" w:rsidP="00EA72D2">
      <w:pPr>
        <w:spacing w:after="0" w:line="240" w:lineRule="auto"/>
        <w:jc w:val="both"/>
        <w:rPr>
          <w:rFonts w:cstheme="minorHAnsi"/>
          <w:b/>
          <w:color w:val="000000"/>
        </w:rPr>
      </w:pPr>
      <w:r w:rsidRPr="00B803E2">
        <w:rPr>
          <w:rFonts w:cstheme="minorHAnsi"/>
          <w:b/>
          <w:color w:val="000000"/>
        </w:rPr>
        <w:t>Role: Dot Net Developer</w:t>
      </w:r>
    </w:p>
    <w:p w14:paraId="0B5291C6" w14:textId="77777777" w:rsidR="009B4A49" w:rsidRPr="00B803E2" w:rsidRDefault="009B4A49" w:rsidP="00EA72D2">
      <w:pPr>
        <w:jc w:val="both"/>
        <w:rPr>
          <w:rFonts w:cstheme="minorHAnsi"/>
          <w:b/>
          <w:color w:val="000000"/>
        </w:rPr>
      </w:pPr>
      <w:r w:rsidRPr="00B803E2">
        <w:rPr>
          <w:rFonts w:eastAsia="Calibri" w:cstheme="minorHAnsi"/>
          <w:b/>
          <w:color w:val="000000"/>
        </w:rPr>
        <w:t>Responsibilities</w:t>
      </w:r>
      <w:r w:rsidRPr="00B803E2">
        <w:rPr>
          <w:rFonts w:eastAsia="Calibri" w:cstheme="minorHAnsi"/>
          <w:color w:val="000000"/>
        </w:rPr>
        <w:t>: -</w:t>
      </w:r>
    </w:p>
    <w:p w14:paraId="5C452380" w14:textId="580B4707" w:rsidR="00961AF3" w:rsidRPr="003159A8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trong1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Designed and developed various abstract classes, interfaces, </w:t>
      </w:r>
      <w:r w:rsidR="00CC2CBE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and 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classes to construct the business logic using </w:t>
      </w:r>
      <w:r w:rsidRPr="000C4836">
        <w:rPr>
          <w:rStyle w:val="Strong1"/>
          <w:rFonts w:asciiTheme="minorHAnsi" w:eastAsia="Alegreya Sans" w:hAnsiTheme="minorHAnsi" w:cstheme="minorHAnsi"/>
          <w:b/>
          <w:bCs/>
          <w:sz w:val="22"/>
          <w:szCs w:val="22"/>
        </w:rPr>
        <w:t>C#.</w:t>
      </w:r>
    </w:p>
    <w:p w14:paraId="5B971DB5" w14:textId="7CFB991E" w:rsidR="003159A8" w:rsidRPr="00B803E2" w:rsidRDefault="003159A8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3159A8">
        <w:rPr>
          <w:rFonts w:asciiTheme="minorHAnsi" w:eastAsia="Alegreya Sans" w:hAnsiTheme="minorHAnsi" w:cstheme="minorHAnsi"/>
          <w:sz w:val="22"/>
          <w:szCs w:val="22"/>
        </w:rPr>
        <w:t xml:space="preserve">Integrated third-party services via </w:t>
      </w:r>
      <w:r w:rsidRPr="003159A8">
        <w:rPr>
          <w:rFonts w:asciiTheme="minorHAnsi" w:eastAsia="Alegreya Sans" w:hAnsiTheme="minorHAnsi" w:cstheme="minorHAnsi"/>
          <w:b/>
          <w:bCs/>
          <w:sz w:val="22"/>
          <w:szCs w:val="22"/>
        </w:rPr>
        <w:t>RESTful APIs</w:t>
      </w:r>
      <w:r w:rsidRPr="003159A8">
        <w:rPr>
          <w:rFonts w:asciiTheme="minorHAnsi" w:eastAsia="Alegreya Sans" w:hAnsiTheme="minorHAnsi" w:cstheme="minorHAnsi"/>
          <w:sz w:val="22"/>
          <w:szCs w:val="22"/>
        </w:rPr>
        <w:t>, optimizing the application’s functionality and user experience.</w:t>
      </w:r>
    </w:p>
    <w:p w14:paraId="636FC27C" w14:textId="6E6EF8CE" w:rsidR="00961AF3" w:rsidRPr="00B803E2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Created a set of core assemblies in </w:t>
      </w:r>
      <w:r w:rsidRPr="003159A8">
        <w:rPr>
          <w:rStyle w:val="Strong1"/>
          <w:rFonts w:asciiTheme="minorHAnsi" w:eastAsia="Alegreya Sans" w:hAnsiTheme="minorHAnsi" w:cstheme="minorHAnsi"/>
          <w:b/>
          <w:bCs/>
          <w:sz w:val="22"/>
          <w:szCs w:val="22"/>
        </w:rPr>
        <w:t>C#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containing core utilities and extensions as well as components for implementing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dependency injection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in applications and services using the Microsoft </w:t>
      </w:r>
      <w:r w:rsidR="00CC2CBE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Unity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platform.</w:t>
      </w:r>
    </w:p>
    <w:p w14:paraId="5184F8D8" w14:textId="77777777" w:rsidR="00961AF3" w:rsidRPr="00B803E2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Using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Service Bus Queues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for communication in </w:t>
      </w:r>
      <w:r w:rsidRPr="000C4836">
        <w:rPr>
          <w:rStyle w:val="span"/>
          <w:rFonts w:asciiTheme="minorHAnsi" w:eastAsia="Alegreya Sans" w:hAnsiTheme="minorHAnsi" w:cstheme="minorHAnsi"/>
          <w:b/>
          <w:bCs/>
          <w:sz w:val="22"/>
          <w:szCs w:val="22"/>
        </w:rPr>
        <w:t>multi-tier Azure applications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.</w:t>
      </w:r>
    </w:p>
    <w:p w14:paraId="754B6296" w14:textId="77777777" w:rsidR="00961AF3" w:rsidRPr="00B803E2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Developed a module that deals with the searching of information depending upon the priority of the user in the site Using </w:t>
      </w:r>
      <w:r w:rsidRPr="000C4836">
        <w:rPr>
          <w:rStyle w:val="Strong1"/>
          <w:rFonts w:asciiTheme="minorHAnsi" w:eastAsia="Alegreya Sans" w:hAnsiTheme="minorHAnsi" w:cstheme="minorHAnsi"/>
          <w:b/>
          <w:bCs/>
          <w:sz w:val="22"/>
          <w:szCs w:val="22"/>
        </w:rPr>
        <w:t>ASP.NET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.</w:t>
      </w:r>
    </w:p>
    <w:p w14:paraId="681218D0" w14:textId="4D4451B1" w:rsidR="00961AF3" w:rsidRPr="00B803E2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Migrated &amp; integrated Microsoft Dynamics System for Entities like Products, Customers, Contacts, and Sales Orders using third-party Software like </w:t>
      </w:r>
      <w:r w:rsidR="00CC2CBE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Kingsway soft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.</w:t>
      </w:r>
    </w:p>
    <w:p w14:paraId="194EDB60" w14:textId="77777777" w:rsidR="00961AF3" w:rsidRPr="00B803E2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Worked with </w:t>
      </w:r>
      <w:r w:rsidRPr="004C2951">
        <w:rPr>
          <w:rStyle w:val="span"/>
          <w:rFonts w:asciiTheme="minorHAnsi" w:eastAsia="Alegreya Sans" w:hAnsiTheme="minorHAnsi" w:cstheme="minorHAnsi"/>
          <w:b/>
          <w:bCs/>
          <w:sz w:val="22"/>
          <w:szCs w:val="22"/>
        </w:rPr>
        <w:t>Node.JS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to simplify both the development and testing of such applications by providing a framework for client-side MVC architecture.</w:t>
      </w:r>
    </w:p>
    <w:p w14:paraId="0142B65D" w14:textId="50FEBFA7" w:rsidR="00961AF3" w:rsidRPr="00B803E2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Used Multithreading to execute multiple tasks in </w:t>
      </w:r>
      <w:r w:rsidR="00CC2CBE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the 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application.</w:t>
      </w:r>
    </w:p>
    <w:p w14:paraId="63A50065" w14:textId="77777777" w:rsidR="00C74EE4" w:rsidRPr="00B803E2" w:rsidRDefault="00961AF3" w:rsidP="00EA72D2">
      <w:pPr>
        <w:pStyle w:val="ListParagraph"/>
        <w:widowControl/>
        <w:numPr>
          <w:ilvl w:val="0"/>
          <w:numId w:val="23"/>
        </w:numPr>
        <w:spacing w:line="259" w:lineRule="auto"/>
        <w:contextualSpacing/>
        <w:jc w:val="both"/>
        <w:rPr>
          <w:rStyle w:val="span"/>
          <w:rFonts w:asciiTheme="minorHAnsi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Involved in Complete application Stack in </w:t>
      </w:r>
      <w:r w:rsidRPr="004C2951">
        <w:rPr>
          <w:rStyle w:val="Strong1"/>
          <w:rFonts w:asciiTheme="minorHAnsi" w:eastAsia="Alegreya Sans" w:hAnsiTheme="minorHAnsi" w:cstheme="minorHAnsi"/>
          <w:b/>
          <w:bCs/>
          <w:sz w:val="22"/>
          <w:szCs w:val="22"/>
        </w:rPr>
        <w:t>AWS</w:t>
      </w:r>
      <w:r w:rsidRPr="004C2951">
        <w:rPr>
          <w:rStyle w:val="span"/>
          <w:rFonts w:asciiTheme="minorHAnsi" w:eastAsia="Alegreya Sans" w:hAnsiTheme="minorHAnsi" w:cstheme="minorHAnsi"/>
          <w:b/>
          <w:bCs/>
          <w:sz w:val="22"/>
          <w:szCs w:val="22"/>
        </w:rPr>
        <w:t xml:space="preserve"> like </w:t>
      </w:r>
      <w:r w:rsidRPr="004C2951">
        <w:rPr>
          <w:rStyle w:val="Strong1"/>
          <w:rFonts w:asciiTheme="minorHAnsi" w:eastAsia="Alegreya Sans" w:hAnsiTheme="minorHAnsi" w:cstheme="minorHAnsi"/>
          <w:b/>
          <w:bCs/>
          <w:sz w:val="22"/>
          <w:szCs w:val="22"/>
        </w:rPr>
        <w:t xml:space="preserve">EC2 </w:t>
      </w:r>
      <w:r w:rsidR="00C25D64" w:rsidRPr="004C2951">
        <w:rPr>
          <w:rStyle w:val="Strong1"/>
          <w:rFonts w:asciiTheme="minorHAnsi" w:eastAsia="Alegreya Sans" w:hAnsiTheme="minorHAnsi" w:cstheme="minorHAnsi"/>
          <w:b/>
          <w:bCs/>
          <w:sz w:val="22"/>
          <w:szCs w:val="22"/>
        </w:rPr>
        <w:t xml:space="preserve">and </w:t>
      </w:r>
      <w:r w:rsidRPr="004C2951">
        <w:rPr>
          <w:rStyle w:val="Strong1"/>
          <w:rFonts w:asciiTheme="minorHAnsi" w:eastAsia="Alegreya Sans" w:hAnsiTheme="minorHAnsi" w:cstheme="minorHAnsi"/>
          <w:b/>
          <w:bCs/>
          <w:sz w:val="22"/>
          <w:szCs w:val="22"/>
        </w:rPr>
        <w:t>S3 Bucket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.</w:t>
      </w:r>
    </w:p>
    <w:p w14:paraId="4CD762E9" w14:textId="154DC5AB" w:rsidR="00C74EE4" w:rsidRPr="00B803E2" w:rsidRDefault="00C74EE4" w:rsidP="00EA72D2">
      <w:pPr>
        <w:pStyle w:val="ListParagraph"/>
        <w:widowControl/>
        <w:numPr>
          <w:ilvl w:val="0"/>
          <w:numId w:val="23"/>
        </w:numPr>
        <w:spacing w:line="259" w:lineRule="auto"/>
        <w:contextualSpacing/>
        <w:jc w:val="both"/>
        <w:rPr>
          <w:rFonts w:asciiTheme="minorHAnsi" w:hAnsiTheme="minorHAnsi" w:cstheme="minorHAnsi"/>
        </w:rPr>
      </w:pPr>
      <w:r w:rsidRPr="00B803E2">
        <w:rPr>
          <w:rFonts w:asciiTheme="minorHAnsi" w:hAnsiTheme="minorHAnsi" w:cstheme="minorHAnsi"/>
        </w:rPr>
        <w:t xml:space="preserve"> Used Docker and Kubernetes for containerizing applications and managing deployments.</w:t>
      </w:r>
    </w:p>
    <w:p w14:paraId="6FD1B7B8" w14:textId="2270277E" w:rsidR="00961AF3" w:rsidRPr="00B803E2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Designed and implemented the </w:t>
      </w:r>
      <w:r w:rsidR="00E20CB0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application's Core components, including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a </w:t>
      </w:r>
      <w:r w:rsidRPr="004C2951">
        <w:rPr>
          <w:rStyle w:val="span"/>
          <w:rFonts w:asciiTheme="minorHAnsi" w:eastAsia="Alegreya Sans" w:hAnsiTheme="minorHAnsi" w:cstheme="minorHAnsi"/>
          <w:b/>
          <w:bCs/>
          <w:sz w:val="22"/>
          <w:szCs w:val="22"/>
        </w:rPr>
        <w:t>Data Access Layer (</w:t>
      </w:r>
      <w:r w:rsidRPr="004C2951">
        <w:rPr>
          <w:rStyle w:val="Strong1"/>
          <w:rFonts w:asciiTheme="minorHAnsi" w:eastAsia="Alegreya Sans" w:hAnsiTheme="minorHAnsi" w:cstheme="minorHAnsi"/>
          <w:b/>
          <w:bCs/>
          <w:sz w:val="22"/>
          <w:szCs w:val="22"/>
        </w:rPr>
        <w:t>DAL</w:t>
      </w:r>
      <w:r w:rsidRPr="004C2951">
        <w:rPr>
          <w:rStyle w:val="span"/>
          <w:rFonts w:asciiTheme="minorHAnsi" w:eastAsia="Alegreya Sans" w:hAnsiTheme="minorHAnsi" w:cstheme="minorHAnsi"/>
          <w:b/>
          <w:bCs/>
          <w:sz w:val="22"/>
          <w:szCs w:val="22"/>
        </w:rPr>
        <w:t>)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and </w:t>
      </w:r>
      <w:r w:rsidRPr="004C2951">
        <w:rPr>
          <w:rStyle w:val="span"/>
          <w:rFonts w:asciiTheme="minorHAnsi" w:eastAsia="Alegreya Sans" w:hAnsiTheme="minorHAnsi" w:cstheme="minorHAnsi"/>
          <w:b/>
          <w:bCs/>
          <w:sz w:val="22"/>
          <w:szCs w:val="22"/>
        </w:rPr>
        <w:t>Business Logic layer (</w:t>
      </w:r>
      <w:r w:rsidRPr="004C2951">
        <w:rPr>
          <w:rStyle w:val="Strong1"/>
          <w:rFonts w:asciiTheme="minorHAnsi" w:eastAsia="Alegreya Sans" w:hAnsiTheme="minorHAnsi" w:cstheme="minorHAnsi"/>
          <w:b/>
          <w:bCs/>
          <w:sz w:val="22"/>
          <w:szCs w:val="22"/>
        </w:rPr>
        <w:t>BLL</w:t>
      </w:r>
      <w:r w:rsidRPr="004C2951">
        <w:rPr>
          <w:rStyle w:val="span"/>
          <w:rFonts w:asciiTheme="minorHAnsi" w:eastAsia="Alegreya Sans" w:hAnsiTheme="minorHAnsi" w:cstheme="minorHAnsi"/>
          <w:b/>
          <w:bCs/>
          <w:sz w:val="22"/>
          <w:szCs w:val="22"/>
        </w:rPr>
        <w:t>)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.</w:t>
      </w:r>
    </w:p>
    <w:p w14:paraId="5B81EFEC" w14:textId="77777777" w:rsidR="00961AF3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Created stored procedure, trigger on the database to provide/insert specific data from multiple tables for </w:t>
      </w:r>
      <w:r w:rsidRPr="004C2951">
        <w:rPr>
          <w:rStyle w:val="span"/>
          <w:rFonts w:asciiTheme="minorHAnsi" w:eastAsia="Alegreya Sans" w:hAnsiTheme="minorHAnsi" w:cstheme="minorHAnsi"/>
          <w:b/>
          <w:bCs/>
          <w:sz w:val="22"/>
          <w:szCs w:val="22"/>
        </w:rPr>
        <w:t>Web API services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.</w:t>
      </w:r>
    </w:p>
    <w:p w14:paraId="225939A2" w14:textId="2F611EA8" w:rsidR="008E701A" w:rsidRDefault="008E701A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8E701A">
        <w:rPr>
          <w:rFonts w:asciiTheme="minorHAnsi" w:eastAsia="Alegreya Sans" w:hAnsiTheme="minorHAnsi" w:cstheme="minorHAnsi"/>
          <w:sz w:val="22"/>
          <w:szCs w:val="22"/>
        </w:rPr>
        <w:lastRenderedPageBreak/>
        <w:t xml:space="preserve">Collaborated with business teams to gather visualization requirements and created </w:t>
      </w:r>
      <w:r w:rsidRPr="008E701A">
        <w:rPr>
          <w:rFonts w:asciiTheme="minorHAnsi" w:eastAsia="Alegreya Sans" w:hAnsiTheme="minorHAnsi" w:cstheme="minorHAnsi"/>
          <w:b/>
          <w:bCs/>
          <w:sz w:val="22"/>
          <w:szCs w:val="22"/>
        </w:rPr>
        <w:t>Power BI prototypes</w:t>
      </w:r>
      <w:r w:rsidRPr="008E701A">
        <w:rPr>
          <w:rFonts w:asciiTheme="minorHAnsi" w:eastAsia="Alegreya Sans" w:hAnsiTheme="minorHAnsi" w:cstheme="minorHAnsi"/>
          <w:sz w:val="22"/>
          <w:szCs w:val="22"/>
        </w:rPr>
        <w:t xml:space="preserve"> for operational reporting and KPI tracking.</w:t>
      </w:r>
    </w:p>
    <w:p w14:paraId="71434628" w14:textId="5294E002" w:rsidR="006B559D" w:rsidRPr="006B559D" w:rsidRDefault="000937F2" w:rsidP="006B559D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Fonts w:asciiTheme="minorHAnsi" w:eastAsia="Alegreya Sans" w:hAnsiTheme="minorHAnsi" w:cstheme="minorHAnsi"/>
          <w:sz w:val="22"/>
          <w:szCs w:val="22"/>
        </w:rPr>
      </w:pPr>
      <w:r w:rsidRPr="000937F2">
        <w:rPr>
          <w:rFonts w:asciiTheme="minorHAnsi" w:eastAsia="Alegreya Sans" w:hAnsiTheme="minorHAnsi" w:cstheme="minorHAnsi"/>
          <w:sz w:val="22"/>
          <w:szCs w:val="22"/>
        </w:rPr>
        <w:t xml:space="preserve">Deployed and managed cloud-based applications using AWS services including </w:t>
      </w:r>
      <w:r w:rsidRPr="004C2951">
        <w:rPr>
          <w:rFonts w:asciiTheme="minorHAnsi" w:eastAsia="Alegreya Sans" w:hAnsiTheme="minorHAnsi" w:cstheme="minorHAnsi"/>
          <w:b/>
          <w:bCs/>
          <w:sz w:val="22"/>
          <w:szCs w:val="22"/>
        </w:rPr>
        <w:t>Lambda, CloudWatch, and CDK</w:t>
      </w:r>
      <w:r w:rsidRPr="000937F2">
        <w:rPr>
          <w:rFonts w:asciiTheme="minorHAnsi" w:eastAsia="Alegreya Sans" w:hAnsiTheme="minorHAnsi" w:cstheme="minorHAnsi"/>
          <w:sz w:val="22"/>
          <w:szCs w:val="22"/>
        </w:rPr>
        <w:t xml:space="preserve"> to automate infrastructure provisioning and monitoring.</w:t>
      </w:r>
    </w:p>
    <w:p w14:paraId="0BBA9652" w14:textId="76CA8884" w:rsidR="000937F2" w:rsidRPr="000937F2" w:rsidRDefault="000937F2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0937F2">
        <w:rPr>
          <w:rFonts w:asciiTheme="minorHAnsi" w:eastAsia="Alegreya Sans" w:hAnsiTheme="minorHAnsi" w:cstheme="minorHAnsi"/>
          <w:sz w:val="22"/>
          <w:szCs w:val="22"/>
        </w:rPr>
        <w:t xml:space="preserve">Designed and implemented cloud solutions on AWS and GCP, leveraging services like </w:t>
      </w:r>
      <w:r w:rsidRPr="004C2951">
        <w:rPr>
          <w:rFonts w:asciiTheme="minorHAnsi" w:eastAsia="Alegreya Sans" w:hAnsiTheme="minorHAnsi" w:cstheme="minorHAnsi"/>
          <w:b/>
          <w:bCs/>
          <w:sz w:val="22"/>
          <w:szCs w:val="22"/>
        </w:rPr>
        <w:t>S3, EC2, IAM, and Google Cloud Storage</w:t>
      </w:r>
      <w:r w:rsidRPr="000937F2">
        <w:rPr>
          <w:rFonts w:asciiTheme="minorHAnsi" w:eastAsia="Alegreya Sans" w:hAnsiTheme="minorHAnsi" w:cstheme="minorHAnsi"/>
          <w:sz w:val="22"/>
          <w:szCs w:val="22"/>
        </w:rPr>
        <w:t xml:space="preserve"> for scalable and secure application </w:t>
      </w:r>
      <w:r w:rsidR="004C2951" w:rsidRPr="000937F2">
        <w:rPr>
          <w:rFonts w:asciiTheme="minorHAnsi" w:eastAsia="Alegreya Sans" w:hAnsiTheme="minorHAnsi" w:cstheme="minorHAnsi"/>
          <w:sz w:val="22"/>
          <w:szCs w:val="22"/>
        </w:rPr>
        <w:t>hosting.</w:t>
      </w:r>
    </w:p>
    <w:p w14:paraId="40F79D18" w14:textId="5146554E" w:rsidR="00A55109" w:rsidRPr="00B803E2" w:rsidRDefault="00A55109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Fonts w:asciiTheme="minorHAnsi" w:hAnsiTheme="minorHAnsi" w:cstheme="minorHAnsi"/>
          <w:sz w:val="22"/>
          <w:szCs w:val="22"/>
        </w:rPr>
        <w:t xml:space="preserve">Diagnosed and resolved issues specific to Linux environments, using tools like </w:t>
      </w:r>
      <w:r w:rsidRPr="004C2951">
        <w:rPr>
          <w:rFonts w:asciiTheme="minorHAnsi" w:hAnsiTheme="minorHAnsi" w:cstheme="minorHAnsi"/>
          <w:b/>
          <w:bCs/>
          <w:sz w:val="22"/>
          <w:szCs w:val="22"/>
        </w:rPr>
        <w:t>journalctl, dmesg</w:t>
      </w:r>
      <w:r w:rsidRPr="00B803E2">
        <w:rPr>
          <w:rFonts w:asciiTheme="minorHAnsi" w:hAnsiTheme="minorHAnsi" w:cstheme="minorHAnsi"/>
          <w:sz w:val="22"/>
          <w:szCs w:val="22"/>
        </w:rPr>
        <w:t>, and various log files to debug .NET applications.</w:t>
      </w:r>
    </w:p>
    <w:p w14:paraId="22DE2819" w14:textId="76515F76" w:rsidR="00961AF3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trong1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Automating in </w:t>
      </w:r>
      <w:r w:rsidR="00CC2CBE"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Azure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for creation of Azure services like Storage Account and tables using </w:t>
      </w:r>
      <w:r w:rsidRPr="004C2951">
        <w:rPr>
          <w:rStyle w:val="span"/>
          <w:rFonts w:asciiTheme="minorHAnsi" w:eastAsia="Alegreya Sans" w:hAnsiTheme="minorHAnsi" w:cstheme="minorHAnsi"/>
          <w:b/>
          <w:bCs/>
          <w:sz w:val="22"/>
          <w:szCs w:val="22"/>
        </w:rPr>
        <w:t>Azure CLI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and Windows PowerShell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.</w:t>
      </w:r>
    </w:p>
    <w:p w14:paraId="46469284" w14:textId="35A56443" w:rsidR="006B559D" w:rsidRPr="006B559D" w:rsidRDefault="006B559D" w:rsidP="006B559D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span"/>
          <w:rFonts w:eastAsia="Times New Roman" w:cstheme="minorHAnsi"/>
          <w:sz w:val="22"/>
          <w:szCs w:val="22"/>
        </w:rPr>
      </w:pPr>
      <w:r w:rsidRPr="006B559D">
        <w:rPr>
          <w:rFonts w:eastAsia="Times New Roman" w:cstheme="minorHAnsi"/>
        </w:rPr>
        <w:t xml:space="preserve">Coordinated with DevOps teams to integrate </w:t>
      </w:r>
      <w:r w:rsidRPr="006B559D">
        <w:rPr>
          <w:rFonts w:eastAsia="Times New Roman" w:cstheme="minorHAnsi"/>
          <w:b/>
          <w:bCs/>
        </w:rPr>
        <w:t>PCF CLI</w:t>
      </w:r>
      <w:r w:rsidRPr="006B559D">
        <w:rPr>
          <w:rFonts w:eastAsia="Times New Roman" w:cstheme="minorHAnsi"/>
        </w:rPr>
        <w:t xml:space="preserve"> and</w:t>
      </w:r>
      <w:r w:rsidRPr="006B559D">
        <w:rPr>
          <w:rFonts w:eastAsia="Times New Roman" w:cstheme="minorHAnsi"/>
          <w:b/>
          <w:bCs/>
        </w:rPr>
        <w:t xml:space="preserve"> CLI (OpenShift Command Line Interface)</w:t>
      </w:r>
      <w:r w:rsidRPr="006B559D">
        <w:rPr>
          <w:rFonts w:eastAsia="Times New Roman" w:cstheme="minorHAnsi"/>
        </w:rPr>
        <w:t xml:space="preserve"> into GitLab and Azure DevOps pipelines.</w:t>
      </w:r>
    </w:p>
    <w:p w14:paraId="3FB5081F" w14:textId="77777777" w:rsidR="00961AF3" w:rsidRPr="00B803E2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Integrated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Blazor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components with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ASP.Net Core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Web API to establish robust and scalable applications.</w:t>
      </w:r>
    </w:p>
    <w:p w14:paraId="1F055A37" w14:textId="77777777" w:rsidR="00961AF3" w:rsidRPr="00B803E2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Developed </w:t>
      </w:r>
      <w:r w:rsidRPr="004C2951">
        <w:rPr>
          <w:rStyle w:val="Strong1"/>
          <w:rFonts w:asciiTheme="minorHAnsi" w:eastAsia="Alegreya Sans" w:hAnsiTheme="minorHAnsi" w:cstheme="minorHAnsi"/>
          <w:b/>
          <w:bCs/>
          <w:sz w:val="22"/>
          <w:szCs w:val="22"/>
        </w:rPr>
        <w:t>ASP.NET Core Web API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based on departmental requirements and specifications.</w:t>
      </w:r>
    </w:p>
    <w:p w14:paraId="2B62B85D" w14:textId="59AE537E" w:rsidR="00961AF3" w:rsidRPr="00B803E2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Work on </w:t>
      </w:r>
      <w:r w:rsidR="00CC2CBE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the 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development </w:t>
      </w:r>
      <w:r w:rsidR="00CC2CBE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of 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Azure Native Services across Service Fabric, Data Fabric</w:t>
      </w:r>
      <w:r w:rsidR="00CC2CBE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,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etc.</w:t>
      </w:r>
    </w:p>
    <w:p w14:paraId="05478D19" w14:textId="5D696BF5" w:rsidR="00961AF3" w:rsidRPr="00B803E2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Worked with advanced concepts of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ASP.NET Core MVC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such as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Models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and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Providers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, </w:t>
      </w:r>
      <w:r w:rsidR="00CC2CBE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and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Filters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used for developing backend technology.</w:t>
      </w:r>
    </w:p>
    <w:p w14:paraId="24FCAC3C" w14:textId="77777777" w:rsidR="00961AF3" w:rsidRPr="00B803E2" w:rsidRDefault="00961AF3" w:rsidP="00EA72D2">
      <w:pPr>
        <w:pStyle w:val="ulli"/>
        <w:numPr>
          <w:ilvl w:val="0"/>
          <w:numId w:val="15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Used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 xml:space="preserve">Microsoft Team Foundation Server 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for the purpose of version Control and source code maintenance needs.</w:t>
      </w:r>
    </w:p>
    <w:p w14:paraId="65CBCF81" w14:textId="77777777" w:rsidR="008B41EA" w:rsidRPr="00B803E2" w:rsidRDefault="008B41EA" w:rsidP="00EA72D2">
      <w:pPr>
        <w:pStyle w:val="ulli"/>
        <w:spacing w:line="320" w:lineRule="atLeast"/>
        <w:ind w:left="720"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</w:p>
    <w:p w14:paraId="0D98E22C" w14:textId="72F05262" w:rsidR="004B4897" w:rsidRPr="00B803E2" w:rsidRDefault="00961AF3" w:rsidP="00EA72D2">
      <w:pPr>
        <w:jc w:val="both"/>
        <w:rPr>
          <w:rStyle w:val="span"/>
          <w:rFonts w:eastAsia="Alegreya Sans" w:cstheme="minorHAnsi"/>
          <w:sz w:val="22"/>
          <w:szCs w:val="22"/>
        </w:rPr>
      </w:pPr>
      <w:r w:rsidRPr="00B803E2">
        <w:rPr>
          <w:rStyle w:val="Strong1"/>
          <w:rFonts w:eastAsia="Alegreya Sans" w:cstheme="minorHAnsi"/>
          <w:b/>
          <w:bCs/>
          <w:sz w:val="22"/>
          <w:szCs w:val="22"/>
        </w:rPr>
        <w:t>Environment:</w:t>
      </w:r>
      <w:r w:rsidRPr="00B803E2">
        <w:rPr>
          <w:rStyle w:val="span"/>
          <w:rFonts w:eastAsia="Alegreya Sans" w:cstheme="minorHAnsi"/>
          <w:sz w:val="22"/>
          <w:szCs w:val="22"/>
        </w:rPr>
        <w:t xml:space="preserve"> .NET Core </w:t>
      </w:r>
      <w:r w:rsidR="00660401" w:rsidRPr="00B803E2">
        <w:rPr>
          <w:rStyle w:val="span"/>
          <w:rFonts w:eastAsia="Alegreya Sans" w:cstheme="minorHAnsi"/>
          <w:sz w:val="22"/>
          <w:szCs w:val="22"/>
        </w:rPr>
        <w:t>2</w:t>
      </w:r>
      <w:r w:rsidRPr="00B803E2">
        <w:rPr>
          <w:rStyle w:val="span"/>
          <w:rFonts w:eastAsia="Alegreya Sans" w:cstheme="minorHAnsi"/>
          <w:sz w:val="22"/>
          <w:szCs w:val="22"/>
        </w:rPr>
        <w:t>.0</w:t>
      </w:r>
      <w:r w:rsidR="00660401" w:rsidRPr="00B803E2">
        <w:rPr>
          <w:rStyle w:val="span"/>
          <w:rFonts w:eastAsia="Alegreya Sans" w:cstheme="minorHAnsi"/>
          <w:sz w:val="22"/>
          <w:szCs w:val="22"/>
        </w:rPr>
        <w:t>, 3.0 ,</w:t>
      </w:r>
      <w:r w:rsidR="00907609" w:rsidRPr="00B803E2">
        <w:rPr>
          <w:rStyle w:val="span"/>
          <w:rFonts w:eastAsia="Alegreya Sans" w:cstheme="minorHAnsi"/>
          <w:sz w:val="22"/>
          <w:szCs w:val="22"/>
        </w:rPr>
        <w:t>5</w:t>
      </w:r>
      <w:r w:rsidR="00660401" w:rsidRPr="00B803E2">
        <w:rPr>
          <w:rStyle w:val="span"/>
          <w:rFonts w:eastAsia="Alegreya Sans" w:cstheme="minorHAnsi"/>
          <w:sz w:val="22"/>
          <w:szCs w:val="22"/>
        </w:rPr>
        <w:t>.0</w:t>
      </w:r>
      <w:r w:rsidR="00907609" w:rsidRPr="00B803E2">
        <w:rPr>
          <w:rStyle w:val="span"/>
          <w:rFonts w:eastAsia="Alegreya Sans" w:cstheme="minorHAnsi"/>
          <w:sz w:val="22"/>
          <w:szCs w:val="22"/>
        </w:rPr>
        <w:t xml:space="preserve"> 7.0</w:t>
      </w:r>
      <w:r w:rsidRPr="00B803E2">
        <w:rPr>
          <w:rStyle w:val="span"/>
          <w:rFonts w:eastAsia="Alegreya Sans" w:cstheme="minorHAnsi"/>
          <w:sz w:val="22"/>
          <w:szCs w:val="22"/>
        </w:rPr>
        <w:t xml:space="preserve">, C#, Blazor, #, </w:t>
      </w:r>
      <w:r w:rsidR="004C2951" w:rsidRPr="00B803E2">
        <w:rPr>
          <w:rStyle w:val="span"/>
          <w:rFonts w:eastAsia="Alegreya Sans" w:cstheme="minorHAnsi"/>
          <w:sz w:val="22"/>
          <w:szCs w:val="22"/>
        </w:rPr>
        <w:t>AWS (</w:t>
      </w:r>
      <w:r w:rsidRPr="00B803E2">
        <w:rPr>
          <w:rStyle w:val="span"/>
          <w:rFonts w:eastAsia="Alegreya Sans" w:cstheme="minorHAnsi"/>
          <w:sz w:val="22"/>
          <w:szCs w:val="22"/>
        </w:rPr>
        <w:t xml:space="preserve">Amazon Web Service), JavaScript, Angular </w:t>
      </w:r>
      <w:r w:rsidR="004C27D5" w:rsidRPr="004C2951">
        <w:rPr>
          <w:rFonts w:ascii="Calibri" w:eastAsia="Calibri" w:hAnsi="Calibri" w:cstheme="minorHAnsi"/>
          <w:color w:val="000000" w:themeColor="text1"/>
        </w:rPr>
        <w:t>(</w:t>
      </w:r>
      <w:r w:rsidR="004C27D5">
        <w:rPr>
          <w:rFonts w:cstheme="minorHAnsi"/>
          <w:color w:val="000000" w:themeColor="text1"/>
        </w:rPr>
        <w:t>8/9/10/11/12/13)</w:t>
      </w:r>
      <w:r w:rsidRPr="00B803E2">
        <w:rPr>
          <w:rStyle w:val="span"/>
          <w:rFonts w:eastAsia="Alegreya Sans" w:cstheme="minorHAnsi"/>
          <w:sz w:val="22"/>
          <w:szCs w:val="22"/>
        </w:rPr>
        <w:t>, HTML5, CSS3, SQL, T-SQL, Visual Studio 2012, SQL Server 2012, SOAPUI, CRM</w:t>
      </w:r>
      <w:r w:rsidR="002918B1" w:rsidRPr="00B803E2">
        <w:rPr>
          <w:rStyle w:val="TitleChar"/>
          <w:rFonts w:asciiTheme="minorHAnsi" w:eastAsia="Alegreya Sans" w:hAnsiTheme="minorHAnsi" w:cstheme="minorHAnsi"/>
          <w:sz w:val="22"/>
          <w:szCs w:val="22"/>
        </w:rPr>
        <w:t xml:space="preserve"> </w:t>
      </w:r>
      <w:r w:rsidR="002918B1" w:rsidRPr="00B803E2">
        <w:rPr>
          <w:rStyle w:val="span"/>
          <w:rFonts w:eastAsia="Alegreya Sans" w:cstheme="minorHAnsi"/>
          <w:sz w:val="22"/>
          <w:szCs w:val="22"/>
        </w:rPr>
        <w:t>Dynamics(on-premises), Pipeline Framework, Multithreading, Azure.</w:t>
      </w:r>
    </w:p>
    <w:p w14:paraId="2395D40A" w14:textId="77777777" w:rsidR="003E0739" w:rsidRPr="00B803E2" w:rsidRDefault="003E0739" w:rsidP="00EA72D2">
      <w:pPr>
        <w:jc w:val="both"/>
        <w:rPr>
          <w:rStyle w:val="span"/>
          <w:rFonts w:eastAsia="Alegreya Sans" w:cstheme="minorHAnsi"/>
          <w:sz w:val="22"/>
          <w:szCs w:val="22"/>
        </w:rPr>
      </w:pPr>
    </w:p>
    <w:p w14:paraId="6D49881F" w14:textId="09AB5762" w:rsidR="001D7ED1" w:rsidRPr="00B803E2" w:rsidRDefault="001D7ED1" w:rsidP="00EA72D2">
      <w:pPr>
        <w:spacing w:after="0" w:line="240" w:lineRule="auto"/>
        <w:jc w:val="both"/>
        <w:rPr>
          <w:rFonts w:cstheme="minorHAnsi"/>
          <w:b/>
          <w:color w:val="000000"/>
        </w:rPr>
      </w:pPr>
      <w:r w:rsidRPr="00B803E2">
        <w:rPr>
          <w:rFonts w:cstheme="minorHAnsi"/>
          <w:b/>
          <w:color w:val="000000"/>
        </w:rPr>
        <w:t xml:space="preserve">Client: </w:t>
      </w:r>
      <w:r w:rsidR="00886EB4" w:rsidRPr="00B803E2">
        <w:rPr>
          <w:rFonts w:cstheme="minorHAnsi"/>
          <w:b/>
          <w:color w:val="000000"/>
        </w:rPr>
        <w:t>DXC Technology</w:t>
      </w:r>
      <w:r w:rsidR="00886EB4" w:rsidRPr="00B803E2">
        <w:rPr>
          <w:rFonts w:cstheme="minorHAnsi"/>
          <w:b/>
          <w:color w:val="000000"/>
        </w:rPr>
        <w:tab/>
      </w:r>
      <w:r w:rsidRPr="00B803E2">
        <w:rPr>
          <w:rFonts w:cstheme="minorHAnsi"/>
          <w:b/>
          <w:color w:val="000000"/>
        </w:rPr>
        <w:t xml:space="preserve">                                                                         </w:t>
      </w:r>
      <w:r w:rsidRPr="00B803E2">
        <w:rPr>
          <w:rFonts w:cstheme="minorHAnsi"/>
          <w:b/>
          <w:color w:val="000000"/>
        </w:rPr>
        <w:tab/>
      </w:r>
      <w:r w:rsidRPr="00B803E2">
        <w:rPr>
          <w:rFonts w:cstheme="minorHAnsi"/>
          <w:b/>
          <w:color w:val="000000"/>
        </w:rPr>
        <w:tab/>
      </w:r>
      <w:r w:rsidR="00264A14">
        <w:rPr>
          <w:rFonts w:cstheme="minorHAnsi"/>
          <w:b/>
          <w:color w:val="000000"/>
        </w:rPr>
        <w:tab/>
        <w:t xml:space="preserve">        </w:t>
      </w:r>
      <w:r w:rsidR="008A6D33" w:rsidRPr="00B803E2">
        <w:rPr>
          <w:rStyle w:val="span"/>
          <w:rFonts w:eastAsia="Alegreya Sans" w:cstheme="minorHAnsi"/>
          <w:b/>
          <w:bCs/>
          <w:sz w:val="22"/>
          <w:szCs w:val="22"/>
        </w:rPr>
        <w:t>Jun 201</w:t>
      </w:r>
      <w:r w:rsidR="00821BE0">
        <w:rPr>
          <w:rStyle w:val="span"/>
          <w:rFonts w:eastAsia="Alegreya Sans" w:cstheme="minorHAnsi"/>
          <w:b/>
          <w:bCs/>
          <w:sz w:val="22"/>
          <w:szCs w:val="22"/>
        </w:rPr>
        <w:t xml:space="preserve">7 </w:t>
      </w:r>
      <w:r w:rsidR="008A6D33" w:rsidRPr="00B803E2">
        <w:rPr>
          <w:rStyle w:val="span"/>
          <w:rFonts w:eastAsia="Alegreya Sans" w:cstheme="minorHAnsi"/>
          <w:b/>
          <w:bCs/>
          <w:sz w:val="22"/>
          <w:szCs w:val="22"/>
        </w:rPr>
        <w:t>- Jun 2019</w:t>
      </w:r>
    </w:p>
    <w:p w14:paraId="1D9F91C6" w14:textId="77777777" w:rsidR="001D7ED1" w:rsidRPr="00B803E2" w:rsidRDefault="001D7ED1" w:rsidP="00EA72D2">
      <w:pPr>
        <w:spacing w:after="0" w:line="240" w:lineRule="auto"/>
        <w:jc w:val="both"/>
        <w:rPr>
          <w:rFonts w:cstheme="minorHAnsi"/>
          <w:b/>
          <w:color w:val="000000"/>
        </w:rPr>
      </w:pPr>
      <w:r w:rsidRPr="00B803E2">
        <w:rPr>
          <w:rFonts w:cstheme="minorHAnsi"/>
          <w:b/>
          <w:color w:val="000000"/>
        </w:rPr>
        <w:t>Role: Dot Net Developer</w:t>
      </w:r>
    </w:p>
    <w:p w14:paraId="5963F181" w14:textId="3F3CA168" w:rsidR="00E20CB0" w:rsidRPr="00B803E2" w:rsidRDefault="00E20CB0" w:rsidP="00EA72D2">
      <w:pPr>
        <w:pStyle w:val="p"/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b/>
          <w:bCs/>
          <w:sz w:val="22"/>
          <w:szCs w:val="22"/>
        </w:rPr>
      </w:pPr>
      <w:r w:rsidRPr="00B803E2">
        <w:rPr>
          <w:rStyle w:val="Strong1"/>
          <w:rFonts w:asciiTheme="minorHAnsi" w:eastAsia="Alegreya Sans" w:hAnsiTheme="minorHAnsi" w:cstheme="minorHAnsi"/>
          <w:b/>
          <w:bCs/>
          <w:sz w:val="22"/>
          <w:szCs w:val="22"/>
        </w:rPr>
        <w:t>Responsibilities:</w:t>
      </w:r>
    </w:p>
    <w:p w14:paraId="6A34BA93" w14:textId="26F3EE3D" w:rsidR="00E20CB0" w:rsidRPr="00B803E2" w:rsidRDefault="00E20CB0" w:rsidP="00EA72D2">
      <w:pPr>
        <w:pStyle w:val="p"/>
        <w:numPr>
          <w:ilvl w:val="0"/>
          <w:numId w:val="20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Interacting with </w:t>
      </w:r>
      <w:r w:rsidR="00A34126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clients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for requirements, discussing the feasibility of requirements, designing the layout of web pages</w:t>
      </w:r>
      <w:r w:rsidR="00A34126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and architecture,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and participating in the development.</w:t>
      </w:r>
    </w:p>
    <w:p w14:paraId="03E69C02" w14:textId="71D0EAFA" w:rsidR="00E20CB0" w:rsidRPr="00B803E2" w:rsidRDefault="00E20CB0" w:rsidP="00EA72D2">
      <w:pPr>
        <w:pStyle w:val="p"/>
        <w:numPr>
          <w:ilvl w:val="0"/>
          <w:numId w:val="20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Involved in designing, trading</w:t>
      </w:r>
      <w:r w:rsidR="00A34126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,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and documentation of application flows and developed functional diagrams using Visio, worked on presentation layer for developing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GUI</w:t>
      </w:r>
      <w:r w:rsidR="00A34126"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,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and developed various Web forms using ASP.Net.</w:t>
      </w:r>
    </w:p>
    <w:p w14:paraId="40FB9CD8" w14:textId="77777777" w:rsidR="00E20CB0" w:rsidRPr="00B803E2" w:rsidRDefault="00E20CB0" w:rsidP="00EA72D2">
      <w:pPr>
        <w:pStyle w:val="ulli"/>
        <w:numPr>
          <w:ilvl w:val="0"/>
          <w:numId w:val="20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Used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WPF's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built-in set of data controls to bind and manipulate data within applications.</w:t>
      </w:r>
    </w:p>
    <w:p w14:paraId="0FBCD314" w14:textId="77777777" w:rsidR="00E20CB0" w:rsidRPr="00B803E2" w:rsidRDefault="00E20CB0" w:rsidP="00EA72D2">
      <w:pPr>
        <w:pStyle w:val="ulli"/>
        <w:numPr>
          <w:ilvl w:val="0"/>
          <w:numId w:val="20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Developed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Custom controls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and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User Controls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.</w:t>
      </w:r>
    </w:p>
    <w:p w14:paraId="59FA5A1D" w14:textId="73C07841" w:rsidR="00E20CB0" w:rsidRPr="00B803E2" w:rsidRDefault="00E20CB0" w:rsidP="00EA72D2">
      <w:pPr>
        <w:pStyle w:val="ulli"/>
        <w:numPr>
          <w:ilvl w:val="0"/>
          <w:numId w:val="20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Developed WCF Services and </w:t>
      </w:r>
      <w:r w:rsidR="00A34126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invoked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them by using XML SOAP and WSDL tools for creating proxy classes.</w:t>
      </w:r>
    </w:p>
    <w:p w14:paraId="3CFFFDF9" w14:textId="685B4031" w:rsidR="00A55109" w:rsidRPr="00B803E2" w:rsidRDefault="00A55109" w:rsidP="00EA72D2">
      <w:pPr>
        <w:pStyle w:val="ulli"/>
        <w:numPr>
          <w:ilvl w:val="0"/>
          <w:numId w:val="20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Fonts w:asciiTheme="minorHAnsi" w:hAnsiTheme="minorHAnsi" w:cstheme="minorHAnsi"/>
          <w:sz w:val="22"/>
          <w:szCs w:val="22"/>
        </w:rPr>
        <w:t>Documented Linux-specific configurations, deployment steps, and best practices for running .NET applications, ensuring knowledge transfer and consistency.</w:t>
      </w:r>
    </w:p>
    <w:p w14:paraId="745FFF0C" w14:textId="77777777" w:rsidR="00E20CB0" w:rsidRPr="00B803E2" w:rsidRDefault="00E20CB0" w:rsidP="00EA72D2">
      <w:pPr>
        <w:pStyle w:val="ulli"/>
        <w:numPr>
          <w:ilvl w:val="0"/>
          <w:numId w:val="20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Used WCF Services (SOAP, WSDL) for communicating with other applications and components.</w:t>
      </w:r>
    </w:p>
    <w:p w14:paraId="21C85A82" w14:textId="77777777" w:rsidR="00E20CB0" w:rsidRPr="00B803E2" w:rsidRDefault="00E20CB0" w:rsidP="00EA72D2">
      <w:pPr>
        <w:pStyle w:val="ulli"/>
        <w:numPr>
          <w:ilvl w:val="0"/>
          <w:numId w:val="20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Used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Microsoft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ADO.NET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to access data from a database in a web application.</w:t>
      </w:r>
    </w:p>
    <w:p w14:paraId="1E44FD7A" w14:textId="77777777" w:rsidR="00E20CB0" w:rsidRPr="00B803E2" w:rsidRDefault="00E20CB0" w:rsidP="00EA72D2">
      <w:pPr>
        <w:pStyle w:val="ulli"/>
        <w:numPr>
          <w:ilvl w:val="0"/>
          <w:numId w:val="20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lastRenderedPageBreak/>
        <w:t xml:space="preserve">Extensively used the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LINQ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feature in .NET for querying collections and integrating with SQL.</w:t>
      </w:r>
    </w:p>
    <w:p w14:paraId="57BCF966" w14:textId="1B186A18" w:rsidR="00E20CB0" w:rsidRPr="00B803E2" w:rsidRDefault="00E20CB0" w:rsidP="00EA72D2">
      <w:pPr>
        <w:pStyle w:val="ulli"/>
        <w:numPr>
          <w:ilvl w:val="0"/>
          <w:numId w:val="20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Used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 xml:space="preserve">SQL server 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for writing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Stored Procedures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,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Views</w:t>
      </w:r>
      <w:r w:rsidR="00A50785"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,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and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Triggers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.</w:t>
      </w:r>
    </w:p>
    <w:p w14:paraId="07B8B438" w14:textId="56429136" w:rsidR="00E20CB0" w:rsidRPr="00B803E2" w:rsidRDefault="004C2951" w:rsidP="00EA72D2">
      <w:pPr>
        <w:pStyle w:val="ulli"/>
        <w:numPr>
          <w:ilvl w:val="0"/>
          <w:numId w:val="20"/>
        </w:numPr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Assessing</w:t>
      </w:r>
      <w:r w:rsidR="00E20CB0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the application for </w:t>
      </w:r>
      <w:r w:rsidR="00E20CB0"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 xml:space="preserve">performance issues </w:t>
      </w:r>
      <w:r w:rsidR="00E20CB0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and</w:t>
      </w:r>
      <w:r w:rsidR="00E20CB0"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 xml:space="preserve"> data integrity</w:t>
      </w:r>
      <w:r w:rsidR="00E20CB0"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using </w:t>
      </w:r>
      <w:r w:rsidR="00E20CB0"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NUnit.</w:t>
      </w:r>
    </w:p>
    <w:p w14:paraId="3DD06AD2" w14:textId="46053291" w:rsidR="001D530A" w:rsidRPr="00B803E2" w:rsidRDefault="00E20CB0" w:rsidP="00EA72D2">
      <w:pPr>
        <w:pStyle w:val="ulli"/>
        <w:numPr>
          <w:ilvl w:val="0"/>
          <w:numId w:val="20"/>
        </w:numPr>
        <w:spacing w:line="320" w:lineRule="atLeast"/>
        <w:ind w:right="200"/>
        <w:jc w:val="both"/>
        <w:rPr>
          <w:rStyle w:val="Strong1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Experienced in Software Configuration Management, setting up company Version policies utilizing 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>Team Foundation Server (TFS).</w:t>
      </w:r>
    </w:p>
    <w:p w14:paraId="03C3CB08" w14:textId="77777777" w:rsidR="00B51B8F" w:rsidRPr="00B803E2" w:rsidRDefault="00B51B8F" w:rsidP="00EA72D2">
      <w:pPr>
        <w:pStyle w:val="ulli"/>
        <w:spacing w:line="320" w:lineRule="atLeast"/>
        <w:ind w:left="720"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</w:p>
    <w:p w14:paraId="4EBB3B58" w14:textId="77777777" w:rsidR="00E20CB0" w:rsidRPr="00B803E2" w:rsidRDefault="00E20CB0" w:rsidP="00264A14">
      <w:pPr>
        <w:pStyle w:val="p"/>
        <w:spacing w:line="320" w:lineRule="atLeast"/>
        <w:ind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trong1"/>
          <w:rFonts w:asciiTheme="minorHAnsi" w:eastAsia="Alegreya Sans" w:hAnsiTheme="minorHAnsi" w:cstheme="minorHAnsi"/>
          <w:b/>
          <w:bCs/>
          <w:sz w:val="22"/>
          <w:szCs w:val="22"/>
        </w:rPr>
        <w:t>Environment:</w:t>
      </w:r>
      <w:r w:rsidRPr="00B803E2">
        <w:rPr>
          <w:rStyle w:val="Strong1"/>
          <w:rFonts w:asciiTheme="minorHAnsi" w:eastAsia="Alegreya Sans" w:hAnsiTheme="minorHAnsi" w:cstheme="minorHAnsi"/>
          <w:sz w:val="22"/>
          <w:szCs w:val="22"/>
        </w:rPr>
        <w:t xml:space="preserve"> 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C#, LINQ, JSON, WCF, ADO.NET, SQL, T-SQL, XML, XSLT, Visual Studio 2010, SQL Server 2008R2.</w:t>
      </w:r>
    </w:p>
    <w:p w14:paraId="46E2B330" w14:textId="77777777" w:rsidR="003E0739" w:rsidRPr="00B803E2" w:rsidRDefault="003E0739" w:rsidP="00EA72D2">
      <w:pPr>
        <w:pStyle w:val="p"/>
        <w:spacing w:line="320" w:lineRule="atLeast"/>
        <w:ind w:left="225"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</w:p>
    <w:p w14:paraId="026D028E" w14:textId="77777777" w:rsidR="003E0739" w:rsidRPr="00B803E2" w:rsidRDefault="003E0739" w:rsidP="00EA72D2">
      <w:pPr>
        <w:spacing w:after="200" w:line="240" w:lineRule="auto"/>
        <w:jc w:val="both"/>
        <w:rPr>
          <w:rFonts w:eastAsia="Calibri" w:cstheme="minorHAnsi"/>
          <w:b/>
          <w:color w:val="000000"/>
          <w:u w:val="single"/>
        </w:rPr>
      </w:pPr>
      <w:r w:rsidRPr="00B803E2">
        <w:rPr>
          <w:rFonts w:eastAsia="Calibri" w:cstheme="minorHAnsi"/>
          <w:b/>
          <w:color w:val="000000"/>
          <w:u w:val="single"/>
        </w:rPr>
        <w:t>Education:</w:t>
      </w:r>
    </w:p>
    <w:p w14:paraId="2B07B7C3" w14:textId="77777777" w:rsidR="003E0739" w:rsidRPr="00B803E2" w:rsidRDefault="003E0739" w:rsidP="00EA72D2">
      <w:pPr>
        <w:pStyle w:val="divdocumentsinglecolumn"/>
        <w:spacing w:line="240" w:lineRule="auto"/>
        <w:ind w:right="200"/>
        <w:jc w:val="both"/>
        <w:rPr>
          <w:rStyle w:val="separator-mai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degree"/>
          <w:rFonts w:asciiTheme="minorHAnsi" w:hAnsiTheme="minorHAnsi" w:cstheme="minorHAnsi"/>
          <w:sz w:val="22"/>
          <w:szCs w:val="22"/>
        </w:rPr>
        <w:t>Bachelor of Technology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: </w:t>
      </w:r>
      <w:r w:rsidRPr="00B803E2">
        <w:rPr>
          <w:rStyle w:val="spanprogramline"/>
          <w:rFonts w:asciiTheme="minorHAnsi" w:hAnsiTheme="minorHAnsi" w:cstheme="minorHAnsi"/>
          <w:sz w:val="22"/>
          <w:szCs w:val="22"/>
        </w:rPr>
        <w:t>Electronics and Communication Engineering</w:t>
      </w:r>
      <w:r w:rsidRPr="00B803E2">
        <w:rPr>
          <w:rStyle w:val="singlecolumnspanpaddedlinenth-child1"/>
          <w:rFonts w:asciiTheme="minorHAnsi" w:eastAsia="Alegreya Sans" w:hAnsiTheme="minorHAnsi" w:cstheme="minorHAnsi"/>
          <w:sz w:val="22"/>
          <w:szCs w:val="22"/>
        </w:rPr>
        <w:t xml:space="preserve">, </w:t>
      </w:r>
      <w:r w:rsidRPr="00B803E2">
        <w:rPr>
          <w:rStyle w:val="spancompanyname"/>
          <w:rFonts w:asciiTheme="minorHAnsi" w:eastAsia="Alegreya Sans" w:hAnsiTheme="minorHAnsi" w:cstheme="minorHAnsi"/>
          <w:sz w:val="22"/>
          <w:szCs w:val="22"/>
        </w:rPr>
        <w:t xml:space="preserve">JNTU, 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Hyderabad</w:t>
      </w:r>
      <w:r w:rsidRPr="00B803E2">
        <w:rPr>
          <w:rStyle w:val="separator-main"/>
          <w:rFonts w:asciiTheme="minorHAnsi" w:eastAsia="Alegreya Sans" w:hAnsiTheme="minorHAnsi" w:cstheme="minorHAnsi"/>
          <w:sz w:val="22"/>
          <w:szCs w:val="22"/>
        </w:rPr>
        <w:t>.</w:t>
      </w:r>
    </w:p>
    <w:p w14:paraId="622173D4" w14:textId="2BED8B0C" w:rsidR="003E0739" w:rsidRPr="00B803E2" w:rsidRDefault="003E0739" w:rsidP="00EA72D2">
      <w:pPr>
        <w:pStyle w:val="divdocumentsinglecolumn"/>
        <w:spacing w:before="100" w:line="240" w:lineRule="auto"/>
        <w:ind w:right="200"/>
        <w:jc w:val="both"/>
        <w:rPr>
          <w:rStyle w:val="separator-main"/>
          <w:rFonts w:asciiTheme="minorHAnsi" w:eastAsia="Alegreya Sans" w:hAnsiTheme="minorHAnsi" w:cstheme="minorHAnsi"/>
          <w:sz w:val="22"/>
          <w:szCs w:val="22"/>
        </w:rPr>
      </w:pPr>
      <w:r w:rsidRPr="00B803E2">
        <w:rPr>
          <w:rStyle w:val="spandegree"/>
          <w:rFonts w:asciiTheme="minorHAnsi" w:hAnsiTheme="minorHAnsi" w:cstheme="minorHAnsi"/>
          <w:sz w:val="22"/>
          <w:szCs w:val="22"/>
        </w:rPr>
        <w:t>Master of Science</w:t>
      </w:r>
      <w:r w:rsidR="00EA72D2">
        <w:rPr>
          <w:rStyle w:val="span"/>
          <w:rFonts w:asciiTheme="minorHAnsi" w:eastAsia="Alegreya Sans" w:hAnsiTheme="minorHAnsi" w:cstheme="minorHAnsi"/>
          <w:sz w:val="22"/>
          <w:szCs w:val="22"/>
        </w:rPr>
        <w:t xml:space="preserve"> in</w:t>
      </w:r>
      <w:r w:rsidRPr="00B803E2">
        <w:rPr>
          <w:rStyle w:val="spanprogramline"/>
          <w:rFonts w:asciiTheme="minorHAnsi" w:hAnsiTheme="minorHAnsi" w:cstheme="minorHAnsi"/>
          <w:sz w:val="22"/>
          <w:szCs w:val="22"/>
        </w:rPr>
        <w:t xml:space="preserve"> </w:t>
      </w:r>
      <w:r w:rsidRPr="00B803E2">
        <w:rPr>
          <w:rStyle w:val="spancompanyname"/>
          <w:rFonts w:asciiTheme="minorHAnsi" w:eastAsia="Alegreya Sans" w:hAnsiTheme="minorHAnsi" w:cstheme="minorHAnsi"/>
          <w:sz w:val="22"/>
          <w:szCs w:val="22"/>
        </w:rPr>
        <w:t xml:space="preserve">University of North Texas, </w:t>
      </w:r>
      <w:r w:rsidRPr="00B803E2">
        <w:rPr>
          <w:rStyle w:val="span"/>
          <w:rFonts w:asciiTheme="minorHAnsi" w:eastAsia="Alegreya Sans" w:hAnsiTheme="minorHAnsi" w:cstheme="minorHAnsi"/>
          <w:sz w:val="22"/>
          <w:szCs w:val="22"/>
        </w:rPr>
        <w:t>Denton, TX</w:t>
      </w:r>
      <w:r w:rsidRPr="00B803E2">
        <w:rPr>
          <w:rStyle w:val="separator-main"/>
          <w:rFonts w:asciiTheme="minorHAnsi" w:eastAsia="Alegreya Sans" w:hAnsiTheme="minorHAnsi" w:cstheme="minorHAnsi"/>
          <w:sz w:val="22"/>
          <w:szCs w:val="22"/>
        </w:rPr>
        <w:t>.</w:t>
      </w:r>
    </w:p>
    <w:p w14:paraId="7B979CF3" w14:textId="77777777" w:rsidR="003E0739" w:rsidRPr="00B803E2" w:rsidRDefault="003E0739" w:rsidP="00EA72D2">
      <w:pPr>
        <w:pStyle w:val="p"/>
        <w:spacing w:line="320" w:lineRule="atLeast"/>
        <w:ind w:left="225" w:right="200"/>
        <w:jc w:val="both"/>
        <w:rPr>
          <w:rStyle w:val="span"/>
          <w:rFonts w:asciiTheme="minorHAnsi" w:eastAsia="Alegreya Sans" w:hAnsiTheme="minorHAnsi" w:cstheme="minorHAnsi"/>
          <w:sz w:val="22"/>
          <w:szCs w:val="22"/>
        </w:rPr>
      </w:pPr>
    </w:p>
    <w:p w14:paraId="2C97DF72" w14:textId="77777777" w:rsidR="00E20CB0" w:rsidRPr="00B803E2" w:rsidRDefault="00E20CB0" w:rsidP="00EA72D2">
      <w:pPr>
        <w:spacing w:after="0" w:line="240" w:lineRule="auto"/>
        <w:jc w:val="both"/>
        <w:rPr>
          <w:rFonts w:cstheme="minorHAnsi"/>
          <w:b/>
          <w:color w:val="000000"/>
        </w:rPr>
      </w:pPr>
    </w:p>
    <w:p w14:paraId="7BB5688A" w14:textId="77777777" w:rsidR="004B4897" w:rsidRPr="00B803E2" w:rsidRDefault="004B4897" w:rsidP="00EA72D2">
      <w:pPr>
        <w:jc w:val="both"/>
        <w:rPr>
          <w:rStyle w:val="span"/>
          <w:rFonts w:eastAsia="Alegreya Sans" w:cstheme="minorHAnsi"/>
          <w:sz w:val="22"/>
          <w:szCs w:val="22"/>
        </w:rPr>
      </w:pPr>
    </w:p>
    <w:p w14:paraId="234C7B83" w14:textId="77777777" w:rsidR="002918B1" w:rsidRPr="00B803E2" w:rsidRDefault="002918B1" w:rsidP="00EA72D2">
      <w:pPr>
        <w:jc w:val="both"/>
        <w:rPr>
          <w:rStyle w:val="span"/>
          <w:rFonts w:eastAsia="Alegreya Sans" w:cstheme="minorHAnsi"/>
          <w:sz w:val="22"/>
          <w:szCs w:val="22"/>
        </w:rPr>
      </w:pPr>
    </w:p>
    <w:p w14:paraId="38ABEACB" w14:textId="77777777" w:rsidR="002918B1" w:rsidRPr="00B803E2" w:rsidRDefault="002918B1" w:rsidP="00EA72D2">
      <w:pPr>
        <w:jc w:val="both"/>
        <w:rPr>
          <w:rStyle w:val="span"/>
          <w:rFonts w:eastAsia="Alegreya Sans" w:cstheme="minorHAnsi"/>
          <w:sz w:val="22"/>
          <w:szCs w:val="22"/>
        </w:rPr>
      </w:pPr>
    </w:p>
    <w:p w14:paraId="259F83FF" w14:textId="77777777" w:rsidR="007E0A49" w:rsidRPr="00B803E2" w:rsidRDefault="007E0A49" w:rsidP="00EA72D2">
      <w:pPr>
        <w:jc w:val="both"/>
        <w:rPr>
          <w:rStyle w:val="span"/>
          <w:rFonts w:eastAsia="Alegreya Sans" w:cstheme="minorHAnsi"/>
          <w:sz w:val="22"/>
          <w:szCs w:val="22"/>
        </w:rPr>
      </w:pPr>
    </w:p>
    <w:p w14:paraId="1943648D" w14:textId="77777777" w:rsidR="007E0A49" w:rsidRPr="00B803E2" w:rsidRDefault="007E0A49" w:rsidP="00EA72D2">
      <w:pPr>
        <w:jc w:val="both"/>
        <w:rPr>
          <w:rFonts w:cstheme="minorHAnsi"/>
        </w:rPr>
      </w:pPr>
    </w:p>
    <w:sectPr w:rsidR="007E0A49" w:rsidRPr="00B803E2" w:rsidSect="00AC0E6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egreya Sans">
    <w:altName w:val="Calibri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egreya Sans Medium">
    <w:altName w:val="Calibri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CD28D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76E5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C05C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ECC2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7E6B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7494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A64A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084A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208D3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6B637D8">
      <w:start w:val="1"/>
      <w:numFmt w:val="bullet"/>
      <w:lvlText w:val=""/>
      <w:lvlJc w:val="left"/>
      <w:pPr>
        <w:ind w:left="-488" w:hanging="360"/>
      </w:pPr>
      <w:rPr>
        <w:rFonts w:ascii="Symbol" w:hAnsi="Symbol"/>
      </w:rPr>
    </w:lvl>
    <w:lvl w:ilvl="1" w:tplc="B4128A2E">
      <w:start w:val="1"/>
      <w:numFmt w:val="bullet"/>
      <w:lvlText w:val="o"/>
      <w:lvlJc w:val="left"/>
      <w:pPr>
        <w:tabs>
          <w:tab w:val="num" w:pos="232"/>
        </w:tabs>
        <w:ind w:left="232" w:hanging="360"/>
      </w:pPr>
      <w:rPr>
        <w:rFonts w:ascii="Courier New" w:hAnsi="Courier New"/>
      </w:rPr>
    </w:lvl>
    <w:lvl w:ilvl="2" w:tplc="B022B976">
      <w:start w:val="1"/>
      <w:numFmt w:val="bullet"/>
      <w:lvlText w:val=""/>
      <w:lvlJc w:val="left"/>
      <w:pPr>
        <w:tabs>
          <w:tab w:val="num" w:pos="952"/>
        </w:tabs>
        <w:ind w:left="952" w:hanging="360"/>
      </w:pPr>
      <w:rPr>
        <w:rFonts w:ascii="Wingdings" w:hAnsi="Wingdings"/>
      </w:rPr>
    </w:lvl>
    <w:lvl w:ilvl="3" w:tplc="7DFEDAD4">
      <w:start w:val="1"/>
      <w:numFmt w:val="bullet"/>
      <w:lvlText w:val=""/>
      <w:lvlJc w:val="left"/>
      <w:pPr>
        <w:tabs>
          <w:tab w:val="num" w:pos="1672"/>
        </w:tabs>
        <w:ind w:left="1672" w:hanging="360"/>
      </w:pPr>
      <w:rPr>
        <w:rFonts w:ascii="Symbol" w:hAnsi="Symbol"/>
      </w:rPr>
    </w:lvl>
    <w:lvl w:ilvl="4" w:tplc="94169772">
      <w:start w:val="1"/>
      <w:numFmt w:val="bullet"/>
      <w:lvlText w:val="o"/>
      <w:lvlJc w:val="left"/>
      <w:pPr>
        <w:tabs>
          <w:tab w:val="num" w:pos="2392"/>
        </w:tabs>
        <w:ind w:left="2392" w:hanging="360"/>
      </w:pPr>
      <w:rPr>
        <w:rFonts w:ascii="Courier New" w:hAnsi="Courier New"/>
      </w:rPr>
    </w:lvl>
    <w:lvl w:ilvl="5" w:tplc="9C9EC2A6">
      <w:start w:val="1"/>
      <w:numFmt w:val="bullet"/>
      <w:lvlText w:val=""/>
      <w:lvlJc w:val="left"/>
      <w:pPr>
        <w:tabs>
          <w:tab w:val="num" w:pos="3112"/>
        </w:tabs>
        <w:ind w:left="3112" w:hanging="360"/>
      </w:pPr>
      <w:rPr>
        <w:rFonts w:ascii="Wingdings" w:hAnsi="Wingdings"/>
      </w:rPr>
    </w:lvl>
    <w:lvl w:ilvl="6" w:tplc="140C849C">
      <w:start w:val="1"/>
      <w:numFmt w:val="bullet"/>
      <w:lvlText w:val=""/>
      <w:lvlJc w:val="left"/>
      <w:pPr>
        <w:tabs>
          <w:tab w:val="num" w:pos="3832"/>
        </w:tabs>
        <w:ind w:left="3832" w:hanging="360"/>
      </w:pPr>
      <w:rPr>
        <w:rFonts w:ascii="Symbol" w:hAnsi="Symbol"/>
      </w:rPr>
    </w:lvl>
    <w:lvl w:ilvl="7" w:tplc="DCC05914">
      <w:start w:val="1"/>
      <w:numFmt w:val="bullet"/>
      <w:lvlText w:val="o"/>
      <w:lvlJc w:val="left"/>
      <w:pPr>
        <w:tabs>
          <w:tab w:val="num" w:pos="4552"/>
        </w:tabs>
        <w:ind w:left="4552" w:hanging="360"/>
      </w:pPr>
      <w:rPr>
        <w:rFonts w:ascii="Courier New" w:hAnsi="Courier New"/>
      </w:rPr>
    </w:lvl>
    <w:lvl w:ilvl="8" w:tplc="C96A7196">
      <w:start w:val="1"/>
      <w:numFmt w:val="bullet"/>
      <w:lvlText w:val=""/>
      <w:lvlJc w:val="left"/>
      <w:pPr>
        <w:tabs>
          <w:tab w:val="num" w:pos="5272"/>
        </w:tabs>
        <w:ind w:left="5272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EFA69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6874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76285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06264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0446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9C6E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9873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F26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34F3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9637B3"/>
    <w:multiLevelType w:val="hybridMultilevel"/>
    <w:tmpl w:val="0C186A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1E35EF"/>
    <w:multiLevelType w:val="hybridMultilevel"/>
    <w:tmpl w:val="C5D4DCCA"/>
    <w:lvl w:ilvl="0" w:tplc="CF64B39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B1497"/>
    <w:multiLevelType w:val="hybridMultilevel"/>
    <w:tmpl w:val="101C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3276E"/>
    <w:multiLevelType w:val="hybridMultilevel"/>
    <w:tmpl w:val="CBC85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806C5"/>
    <w:multiLevelType w:val="hybridMultilevel"/>
    <w:tmpl w:val="C0FC2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514C4"/>
    <w:multiLevelType w:val="hybridMultilevel"/>
    <w:tmpl w:val="97D67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392479"/>
    <w:multiLevelType w:val="hybridMultilevel"/>
    <w:tmpl w:val="B984A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9CF5120"/>
    <w:multiLevelType w:val="hybridMultilevel"/>
    <w:tmpl w:val="577A566C"/>
    <w:lvl w:ilvl="0" w:tplc="602E5A1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72BD4"/>
    <w:multiLevelType w:val="hybridMultilevel"/>
    <w:tmpl w:val="4BD6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6771D"/>
    <w:multiLevelType w:val="multilevel"/>
    <w:tmpl w:val="D4F6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C561B"/>
    <w:multiLevelType w:val="hybridMultilevel"/>
    <w:tmpl w:val="224E5E88"/>
    <w:lvl w:ilvl="0" w:tplc="F708A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BEB3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F2F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70C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82AC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61A0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E01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9641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E2851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514290"/>
    <w:multiLevelType w:val="hybridMultilevel"/>
    <w:tmpl w:val="AC2A6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B4E2C"/>
    <w:multiLevelType w:val="hybridMultilevel"/>
    <w:tmpl w:val="63EA78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247F11"/>
    <w:multiLevelType w:val="hybridMultilevel"/>
    <w:tmpl w:val="09F0B32C"/>
    <w:lvl w:ilvl="0" w:tplc="FEFA69A0">
      <w:start w:val="1"/>
      <w:numFmt w:val="bullet"/>
      <w:lvlText w:val=""/>
      <w:lvlJc w:val="left"/>
      <w:pPr>
        <w:ind w:left="945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8" w15:restartNumberingAfterBreak="0">
    <w:nsid w:val="350B19FB"/>
    <w:multiLevelType w:val="multilevel"/>
    <w:tmpl w:val="C22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40A2B"/>
    <w:multiLevelType w:val="hybridMultilevel"/>
    <w:tmpl w:val="84729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295ABD"/>
    <w:multiLevelType w:val="hybridMultilevel"/>
    <w:tmpl w:val="9234457A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1" w15:restartNumberingAfterBreak="0">
    <w:nsid w:val="47CB7573"/>
    <w:multiLevelType w:val="hybridMultilevel"/>
    <w:tmpl w:val="DFB27094"/>
    <w:lvl w:ilvl="0" w:tplc="42181B70">
      <w:numFmt w:val="bullet"/>
      <w:lvlText w:val="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8D7C63"/>
    <w:multiLevelType w:val="hybridMultilevel"/>
    <w:tmpl w:val="773E0E0E"/>
    <w:lvl w:ilvl="0" w:tplc="19ECE518">
      <w:numFmt w:val="bullet"/>
      <w:lvlText w:val="·"/>
      <w:lvlJc w:val="left"/>
      <w:pPr>
        <w:ind w:left="585" w:hanging="360"/>
      </w:pPr>
      <w:rPr>
        <w:rFonts w:ascii="Alegreya Sans" w:eastAsia="Alegreya Sans" w:hAnsi="Alegreya Sans" w:cs="Alegreya Sans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23" w15:restartNumberingAfterBreak="0">
    <w:nsid w:val="5432454D"/>
    <w:multiLevelType w:val="hybridMultilevel"/>
    <w:tmpl w:val="816EC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F5D2B"/>
    <w:multiLevelType w:val="hybridMultilevel"/>
    <w:tmpl w:val="A1D61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2C361D"/>
    <w:multiLevelType w:val="hybridMultilevel"/>
    <w:tmpl w:val="6980F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630865">
    <w:abstractNumId w:val="10"/>
  </w:num>
  <w:num w:numId="2" w16cid:durableId="61830593">
    <w:abstractNumId w:val="10"/>
  </w:num>
  <w:num w:numId="3" w16cid:durableId="1216887923">
    <w:abstractNumId w:val="10"/>
  </w:num>
  <w:num w:numId="4" w16cid:durableId="1533180492">
    <w:abstractNumId w:val="10"/>
  </w:num>
  <w:num w:numId="5" w16cid:durableId="840463409">
    <w:abstractNumId w:val="10"/>
  </w:num>
  <w:num w:numId="6" w16cid:durableId="2085760564">
    <w:abstractNumId w:val="10"/>
  </w:num>
  <w:num w:numId="7" w16cid:durableId="1452433462">
    <w:abstractNumId w:val="10"/>
  </w:num>
  <w:num w:numId="8" w16cid:durableId="1386566116">
    <w:abstractNumId w:val="10"/>
  </w:num>
  <w:num w:numId="9" w16cid:durableId="1987321812">
    <w:abstractNumId w:val="10"/>
  </w:num>
  <w:num w:numId="10" w16cid:durableId="1128475448">
    <w:abstractNumId w:val="10"/>
  </w:num>
  <w:num w:numId="11" w16cid:durableId="734864226">
    <w:abstractNumId w:val="14"/>
  </w:num>
  <w:num w:numId="12" w16cid:durableId="353191516">
    <w:abstractNumId w:val="6"/>
  </w:num>
  <w:num w:numId="13" w16cid:durableId="1651592708">
    <w:abstractNumId w:val="0"/>
  </w:num>
  <w:num w:numId="14" w16cid:durableId="571308388">
    <w:abstractNumId w:val="1"/>
  </w:num>
  <w:num w:numId="15" w16cid:durableId="748042100">
    <w:abstractNumId w:val="8"/>
  </w:num>
  <w:num w:numId="16" w16cid:durableId="2026664517">
    <w:abstractNumId w:val="2"/>
  </w:num>
  <w:num w:numId="17" w16cid:durableId="343825755">
    <w:abstractNumId w:val="17"/>
  </w:num>
  <w:num w:numId="18" w16cid:durableId="799495307">
    <w:abstractNumId w:val="22"/>
  </w:num>
  <w:num w:numId="19" w16cid:durableId="904494169">
    <w:abstractNumId w:val="20"/>
  </w:num>
  <w:num w:numId="20" w16cid:durableId="1101293329">
    <w:abstractNumId w:val="19"/>
  </w:num>
  <w:num w:numId="21" w16cid:durableId="2032147591">
    <w:abstractNumId w:val="9"/>
  </w:num>
  <w:num w:numId="22" w16cid:durableId="1912690450">
    <w:abstractNumId w:val="15"/>
  </w:num>
  <w:num w:numId="23" w16cid:durableId="349993899">
    <w:abstractNumId w:val="7"/>
  </w:num>
  <w:num w:numId="24" w16cid:durableId="1486360564">
    <w:abstractNumId w:val="25"/>
  </w:num>
  <w:num w:numId="25" w16cid:durableId="1272592884">
    <w:abstractNumId w:val="5"/>
  </w:num>
  <w:num w:numId="26" w16cid:durableId="721245967">
    <w:abstractNumId w:val="21"/>
  </w:num>
  <w:num w:numId="27" w16cid:durableId="2112815452">
    <w:abstractNumId w:val="24"/>
  </w:num>
  <w:num w:numId="28" w16cid:durableId="2037611979">
    <w:abstractNumId w:val="16"/>
  </w:num>
  <w:num w:numId="29" w16cid:durableId="609706026">
    <w:abstractNumId w:val="4"/>
  </w:num>
  <w:num w:numId="30" w16cid:durableId="1579172395">
    <w:abstractNumId w:val="23"/>
  </w:num>
  <w:num w:numId="31" w16cid:durableId="769423802">
    <w:abstractNumId w:val="12"/>
  </w:num>
  <w:num w:numId="32" w16cid:durableId="664481254">
    <w:abstractNumId w:val="3"/>
  </w:num>
  <w:num w:numId="33" w16cid:durableId="79178882">
    <w:abstractNumId w:val="11"/>
  </w:num>
  <w:num w:numId="34" w16cid:durableId="1730763024">
    <w:abstractNumId w:val="18"/>
  </w:num>
  <w:num w:numId="35" w16cid:durableId="17618323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E9F"/>
    <w:rsid w:val="00052A5E"/>
    <w:rsid w:val="00071F1D"/>
    <w:rsid w:val="000937F2"/>
    <w:rsid w:val="00093FCB"/>
    <w:rsid w:val="000A7A8E"/>
    <w:rsid w:val="000C4836"/>
    <w:rsid w:val="000D2E6B"/>
    <w:rsid w:val="000D3347"/>
    <w:rsid w:val="000E5C9D"/>
    <w:rsid w:val="000E6B16"/>
    <w:rsid w:val="000F6947"/>
    <w:rsid w:val="001217E3"/>
    <w:rsid w:val="00133BA7"/>
    <w:rsid w:val="00133C30"/>
    <w:rsid w:val="001475AB"/>
    <w:rsid w:val="00164A4C"/>
    <w:rsid w:val="00166E9F"/>
    <w:rsid w:val="001801EA"/>
    <w:rsid w:val="001936A0"/>
    <w:rsid w:val="001A304A"/>
    <w:rsid w:val="001A7F25"/>
    <w:rsid w:val="001D530A"/>
    <w:rsid w:val="001D7ED1"/>
    <w:rsid w:val="002465B2"/>
    <w:rsid w:val="002516CF"/>
    <w:rsid w:val="00264A14"/>
    <w:rsid w:val="002918B1"/>
    <w:rsid w:val="002D3B16"/>
    <w:rsid w:val="003021E8"/>
    <w:rsid w:val="003159A8"/>
    <w:rsid w:val="00376935"/>
    <w:rsid w:val="0037725A"/>
    <w:rsid w:val="00382212"/>
    <w:rsid w:val="0038324B"/>
    <w:rsid w:val="00390625"/>
    <w:rsid w:val="003E0739"/>
    <w:rsid w:val="003E7603"/>
    <w:rsid w:val="0040190A"/>
    <w:rsid w:val="00422A65"/>
    <w:rsid w:val="00427B7F"/>
    <w:rsid w:val="00442484"/>
    <w:rsid w:val="00476E1C"/>
    <w:rsid w:val="0048779B"/>
    <w:rsid w:val="004A78AC"/>
    <w:rsid w:val="004B4897"/>
    <w:rsid w:val="004B5CC3"/>
    <w:rsid w:val="004C27D5"/>
    <w:rsid w:val="004C2951"/>
    <w:rsid w:val="004F0A18"/>
    <w:rsid w:val="00511647"/>
    <w:rsid w:val="005161E7"/>
    <w:rsid w:val="00524E98"/>
    <w:rsid w:val="00571118"/>
    <w:rsid w:val="005B2422"/>
    <w:rsid w:val="005C3BA3"/>
    <w:rsid w:val="005E3996"/>
    <w:rsid w:val="00602E7A"/>
    <w:rsid w:val="006254E3"/>
    <w:rsid w:val="00627026"/>
    <w:rsid w:val="00650171"/>
    <w:rsid w:val="00660401"/>
    <w:rsid w:val="00663937"/>
    <w:rsid w:val="00692BED"/>
    <w:rsid w:val="006B559D"/>
    <w:rsid w:val="006C3405"/>
    <w:rsid w:val="006C472D"/>
    <w:rsid w:val="006F0BC9"/>
    <w:rsid w:val="006F4B6C"/>
    <w:rsid w:val="007060A9"/>
    <w:rsid w:val="0071378D"/>
    <w:rsid w:val="007168C5"/>
    <w:rsid w:val="0074703E"/>
    <w:rsid w:val="007625F3"/>
    <w:rsid w:val="00782036"/>
    <w:rsid w:val="007D61AB"/>
    <w:rsid w:val="007E0A49"/>
    <w:rsid w:val="007F7448"/>
    <w:rsid w:val="0081510C"/>
    <w:rsid w:val="00821BE0"/>
    <w:rsid w:val="00824E61"/>
    <w:rsid w:val="00837714"/>
    <w:rsid w:val="00886EB4"/>
    <w:rsid w:val="0089146C"/>
    <w:rsid w:val="008A6D33"/>
    <w:rsid w:val="008B41EA"/>
    <w:rsid w:val="008C396A"/>
    <w:rsid w:val="008E701A"/>
    <w:rsid w:val="00906305"/>
    <w:rsid w:val="00906414"/>
    <w:rsid w:val="00907609"/>
    <w:rsid w:val="00940DA0"/>
    <w:rsid w:val="00961AF3"/>
    <w:rsid w:val="00966DAA"/>
    <w:rsid w:val="009B4A49"/>
    <w:rsid w:val="009F730F"/>
    <w:rsid w:val="00A13E20"/>
    <w:rsid w:val="00A15233"/>
    <w:rsid w:val="00A2506B"/>
    <w:rsid w:val="00A34126"/>
    <w:rsid w:val="00A50785"/>
    <w:rsid w:val="00A55109"/>
    <w:rsid w:val="00A723A8"/>
    <w:rsid w:val="00AC01D5"/>
    <w:rsid w:val="00AC0E65"/>
    <w:rsid w:val="00B41119"/>
    <w:rsid w:val="00B51B8F"/>
    <w:rsid w:val="00B62B87"/>
    <w:rsid w:val="00B803E2"/>
    <w:rsid w:val="00BA183A"/>
    <w:rsid w:val="00BE0783"/>
    <w:rsid w:val="00C01C72"/>
    <w:rsid w:val="00C063ED"/>
    <w:rsid w:val="00C25D64"/>
    <w:rsid w:val="00C5354F"/>
    <w:rsid w:val="00C74EE4"/>
    <w:rsid w:val="00C95BD2"/>
    <w:rsid w:val="00CA385F"/>
    <w:rsid w:val="00CB4E9A"/>
    <w:rsid w:val="00CC2149"/>
    <w:rsid w:val="00CC2CBE"/>
    <w:rsid w:val="00CD5DF7"/>
    <w:rsid w:val="00CF7EF9"/>
    <w:rsid w:val="00D0196D"/>
    <w:rsid w:val="00D27AB3"/>
    <w:rsid w:val="00D5050C"/>
    <w:rsid w:val="00D50EBD"/>
    <w:rsid w:val="00D915BD"/>
    <w:rsid w:val="00DB5EC4"/>
    <w:rsid w:val="00DF0CA0"/>
    <w:rsid w:val="00E20CB0"/>
    <w:rsid w:val="00E632CD"/>
    <w:rsid w:val="00E93EBF"/>
    <w:rsid w:val="00EA72D2"/>
    <w:rsid w:val="00EB43EE"/>
    <w:rsid w:val="00ED70E8"/>
    <w:rsid w:val="00EE686A"/>
    <w:rsid w:val="00F125BF"/>
    <w:rsid w:val="00F403B0"/>
    <w:rsid w:val="00F52C60"/>
    <w:rsid w:val="00F625B7"/>
    <w:rsid w:val="00F726D6"/>
    <w:rsid w:val="00F76FCA"/>
    <w:rsid w:val="00F87AA5"/>
    <w:rsid w:val="00F93766"/>
    <w:rsid w:val="00FB02D4"/>
    <w:rsid w:val="00FB212D"/>
    <w:rsid w:val="00FB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AE7A7"/>
  <w15:chartTrackingRefBased/>
  <w15:docId w15:val="{AE41E06B-D99F-42F9-A01F-7957FCE3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90A"/>
  </w:style>
  <w:style w:type="paragraph" w:styleId="Heading1">
    <w:name w:val="heading 1"/>
    <w:basedOn w:val="Normal"/>
    <w:next w:val="Normal"/>
    <w:link w:val="Heading1Char"/>
    <w:uiPriority w:val="9"/>
    <w:qFormat/>
    <w:rsid w:val="0040190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90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90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9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90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90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90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90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90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1C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C7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0190A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90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90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90A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90A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90A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90A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90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190A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0190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190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90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90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0190A"/>
    <w:rPr>
      <w:b/>
      <w:bCs/>
    </w:rPr>
  </w:style>
  <w:style w:type="character" w:styleId="Emphasis">
    <w:name w:val="Emphasis"/>
    <w:basedOn w:val="DefaultParagraphFont"/>
    <w:uiPriority w:val="20"/>
    <w:qFormat/>
    <w:rsid w:val="0040190A"/>
    <w:rPr>
      <w:i/>
      <w:iCs/>
    </w:rPr>
  </w:style>
  <w:style w:type="paragraph" w:styleId="NoSpacing">
    <w:name w:val="No Spacing"/>
    <w:uiPriority w:val="1"/>
    <w:qFormat/>
    <w:rsid w:val="0040190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190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0190A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90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90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190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190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190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0190A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0190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190A"/>
    <w:pPr>
      <w:outlineLvl w:val="9"/>
    </w:pPr>
  </w:style>
  <w:style w:type="character" w:customStyle="1" w:styleId="separator-main">
    <w:name w:val="separator-main"/>
    <w:basedOn w:val="DefaultParagraphFont"/>
    <w:rsid w:val="004F0A18"/>
  </w:style>
  <w:style w:type="paragraph" w:customStyle="1" w:styleId="p">
    <w:name w:val="p"/>
    <w:basedOn w:val="Normal"/>
    <w:rsid w:val="004F0A18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4F0A18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sid w:val="00F52C60"/>
    <w:rPr>
      <w:sz w:val="24"/>
      <w:szCs w:val="24"/>
      <w:bdr w:val="none" w:sz="0" w:space="0" w:color="auto"/>
      <w:vertAlign w:val="baseline"/>
    </w:rPr>
  </w:style>
  <w:style w:type="paragraph" w:customStyle="1" w:styleId="divdocumentsinglecolumn">
    <w:name w:val="div_document_singlecolumn"/>
    <w:basedOn w:val="Normal"/>
    <w:rsid w:val="00F52C60"/>
    <w:pPr>
      <w:spacing w:after="0" w:line="32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nglecolumnspanpaddedlinenth-child1">
    <w:name w:val="singlecolumn_span_paddedline_nth-child(1)"/>
    <w:basedOn w:val="DefaultParagraphFont"/>
    <w:rsid w:val="00F52C60"/>
  </w:style>
  <w:style w:type="paragraph" w:customStyle="1" w:styleId="spanpaddedline">
    <w:name w:val="span_paddedline"/>
    <w:basedOn w:val="Normal"/>
    <w:rsid w:val="00F52C60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companyname">
    <w:name w:val="span_companyname"/>
    <w:basedOn w:val="span"/>
    <w:rsid w:val="00F52C60"/>
    <w:rPr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F52C60"/>
    <w:rPr>
      <w:rFonts w:ascii="Alegreya Sans Medium" w:eastAsia="Alegreya Sans Medium" w:hAnsi="Alegreya Sans Medium" w:cs="Alegreya Sans Medium"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F52C60"/>
    <w:rPr>
      <w:rFonts w:ascii="Alegreya Sans Medium" w:eastAsia="Alegreya Sans Medium" w:hAnsi="Alegreya Sans Medium" w:cs="Alegreya Sans Medium"/>
      <w:sz w:val="24"/>
      <w:szCs w:val="24"/>
      <w:bdr w:val="none" w:sz="0" w:space="0" w:color="auto"/>
      <w:vertAlign w:val="baseline"/>
    </w:rPr>
  </w:style>
  <w:style w:type="paragraph" w:styleId="ListParagraph">
    <w:name w:val="List Paragraph"/>
    <w:basedOn w:val="Normal"/>
    <w:link w:val="ListParagraphChar"/>
    <w:uiPriority w:val="99"/>
    <w:qFormat/>
    <w:rsid w:val="00164A4C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paragraph" w:customStyle="1" w:styleId="ulli">
    <w:name w:val="ul_li"/>
    <w:basedOn w:val="Normal"/>
    <w:rsid w:val="00A2506B"/>
    <w:pPr>
      <w:pBdr>
        <w:left w:val="none" w:sz="0" w:space="3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99"/>
    <w:rsid w:val="00C063ED"/>
    <w:rPr>
      <w:rFonts w:ascii="Calibri" w:eastAsia="Calibri" w:hAnsi="Calibri" w:cs="Times New Roman"/>
    </w:rPr>
  </w:style>
  <w:style w:type="character" w:customStyle="1" w:styleId="apple-converted-space">
    <w:name w:val="apple-converted-space"/>
    <w:rsid w:val="00442484"/>
  </w:style>
  <w:style w:type="paragraph" w:styleId="NormalWeb">
    <w:name w:val="Normal (Web)"/>
    <w:basedOn w:val="Normal"/>
    <w:uiPriority w:val="99"/>
    <w:semiHidden/>
    <w:unhideWhenUsed/>
    <w:rsid w:val="00824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mithesh08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7FB30-2C4B-476F-AE45-B4FF852FD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1731</TotalTime>
  <Pages>6</Pages>
  <Words>2148</Words>
  <Characters>12246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Amithesh Reddy Kondam</dc:creator>
  <cp:keywords/>
  <dc:description/>
  <cp:lastModifiedBy>Amithesh Reddy Kondam</cp:lastModifiedBy>
  <cp:revision>26</cp:revision>
  <dcterms:created xsi:type="dcterms:W3CDTF">2023-11-28T15:12:00Z</dcterms:created>
  <dcterms:modified xsi:type="dcterms:W3CDTF">2025-10-15T18:59:00Z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d33cf771fcd0fa69ddfdf3d8af63017d6a34a2b0deedb2d72d39e17d936e2068</vt:lpwstr>
  </property>
</Properties>
</file>